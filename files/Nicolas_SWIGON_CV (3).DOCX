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21E92" w14:textId="77777777" w:rsidR="00C532E0" w:rsidRDefault="001D5364">
      <w:pPr>
        <w:rPr>
          <w:vanish/>
        </w:rPr>
      </w:pPr>
      <w:r>
        <w:rPr>
          <w:rStyle w:val="documentskn-mlk8parentContainerleft-box"/>
          <w:rFonts w:ascii="PT Sans" w:eastAsia="PT Sans" w:hAnsi="PT Sans" w:cs="PT Sans"/>
          <w:noProof/>
          <w:color w:val="46464E"/>
          <w:sz w:val="18"/>
          <w:szCs w:val="18"/>
          <w:shd w:val="clear" w:color="auto" w:fill="auto"/>
        </w:rPr>
        <w:drawing>
          <wp:anchor distT="0" distB="0" distL="114300" distR="114300" simplePos="0" relativeHeight="251659264" behindDoc="0" locked="0" layoutInCell="1" allowOverlap="1" wp14:anchorId="3A25C2A6" wp14:editId="55A93B1C">
            <wp:simplePos x="0" y="0"/>
            <wp:positionH relativeFrom="page">
              <wp:posOffset>571500</wp:posOffset>
            </wp:positionH>
            <wp:positionV relativeFrom="page">
              <wp:posOffset>838200</wp:posOffset>
            </wp:positionV>
            <wp:extent cx="1993900" cy="1993900"/>
            <wp:effectExtent l="0" t="0" r="0" b="0"/>
            <wp:wrapNone/>
            <wp:docPr id="100001" name="Image 1000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9939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documentskn-mlk8parent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00"/>
        <w:gridCol w:w="3440"/>
        <w:gridCol w:w="600"/>
        <w:gridCol w:w="600"/>
        <w:gridCol w:w="6066"/>
        <w:gridCol w:w="600"/>
      </w:tblGrid>
      <w:tr w:rsidR="00C532E0" w:rsidRPr="002B134F" w14:paraId="4881FD20" w14:textId="77777777">
        <w:trPr>
          <w:trHeight w:val="15698"/>
          <w:tblCellSpacing w:w="0" w:type="dxa"/>
        </w:trPr>
        <w:tc>
          <w:tcPr>
            <w:tcW w:w="600" w:type="dxa"/>
            <w:shd w:val="clear" w:color="auto" w:fill="DFE6EB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 w14:paraId="49BBAD77" w14:textId="77777777" w:rsidR="00C532E0" w:rsidRDefault="002B134F">
            <w:pPr>
              <w:spacing w:line="20" w:lineRule="auto"/>
            </w:pPr>
            <w:r>
              <w:pict w14:anchorId="584D9516">
                <v:rect id="_x0000_s1026" style="position:absolute;margin-left:0;margin-top:0;width:595.3pt;height:2in;z-index:251658240;mso-position-horizontal-relative:page;mso-position-vertical-relative:page" o:allowincell="f" fillcolor="this" strokecolor="#dfe6eb">
                  <v:fill opacity="0"/>
                  <v:textbox style="mso-next-textbox:#_x0000_s1026" inset="0,0,0,0">
                    <w:txbxContent>
                      <w:tbl>
                        <w:tblPr>
                          <w:tblStyle w:val="documentskn-mlk8topsection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11906"/>
                        </w:tblGrid>
                        <w:tr w:rsidR="00C532E0" w:rsidRPr="002B134F" w14:paraId="384429F8" w14:textId="77777777">
                          <w:trPr>
                            <w:tblCellSpacing w:w="0" w:type="dxa"/>
                          </w:trPr>
                          <w:tc>
                            <w:tcPr>
                              <w:tcW w:w="11906" w:type="dxa"/>
                              <w:tcBorders>
                                <w:bottom w:val="single" w:sz="24" w:space="0" w:color="FFFFFF"/>
                              </w:tcBorders>
                              <w:shd w:val="clear" w:color="auto" w:fill="2A5978"/>
                              <w:tcMar>
                                <w:top w:w="420" w:type="dxa"/>
                                <w:left w:w="0" w:type="dxa"/>
                                <w:bottom w:w="42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 w14:paraId="22662E32" w14:textId="14A42229" w:rsidR="00C532E0" w:rsidRPr="00F87885" w:rsidRDefault="001D5364">
                              <w:pPr>
                                <w:pStyle w:val="documentskn-mlk8name"/>
                                <w:spacing w:line="1080" w:lineRule="exact"/>
                                <w:ind w:left="4600" w:right="375"/>
                                <w:rPr>
                                  <w:rStyle w:val="documentskn-mlk8topsectionsection"/>
                                  <w:rFonts w:asciiTheme="minorHAnsi" w:hAnsiTheme="minorHAnsi" w:cstheme="minorHAnsi"/>
                                  <w:shd w:val="clear" w:color="auto" w:fill="auto"/>
                                  <w:lang w:val="fr-FR"/>
                                </w:rPr>
                              </w:pPr>
                              <w:r w:rsidRPr="00F87885">
                                <w:rPr>
                                  <w:rStyle w:val="span"/>
                                  <w:rFonts w:asciiTheme="minorHAnsi" w:hAnsiTheme="minorHAnsi" w:cstheme="minorHAnsi"/>
                                  <w:lang w:val="fr-FR"/>
                                </w:rPr>
                                <w:t>Nicolas</w:t>
                              </w:r>
                              <w:r w:rsidRPr="00F87885">
                                <w:rPr>
                                  <w:rStyle w:val="documentskn-mlk8topsectionsection"/>
                                  <w:rFonts w:asciiTheme="minorHAnsi" w:hAnsiTheme="minorHAnsi" w:cstheme="minorHAnsi"/>
                                  <w:shd w:val="clear" w:color="auto" w:fill="auto"/>
                                  <w:lang w:val="fr-FR"/>
                                </w:rPr>
                                <w:t xml:space="preserve"> </w:t>
                              </w:r>
                              <w:r w:rsidRPr="00F87885">
                                <w:rPr>
                                  <w:rStyle w:val="span"/>
                                  <w:rFonts w:asciiTheme="minorHAnsi" w:hAnsiTheme="minorHAnsi" w:cstheme="minorHAnsi"/>
                                  <w:lang w:val="fr-FR"/>
                                </w:rPr>
                                <w:t>SWIGON</w:t>
                              </w:r>
                            </w:p>
                            <w:p w14:paraId="4506FDD2" w14:textId="77777777" w:rsidR="00C532E0" w:rsidRPr="001D5364" w:rsidRDefault="001D5364">
                              <w:pPr>
                                <w:pStyle w:val="documentskn-mlk8resumeTitle"/>
                                <w:spacing w:line="400" w:lineRule="exact"/>
                                <w:ind w:left="4600"/>
                                <w:rPr>
                                  <w:rStyle w:val="documentskn-mlk8topsectionsection"/>
                                  <w:rFonts w:ascii="PT Sans" w:eastAsia="PT Sans" w:hAnsi="PT Sans" w:cs="PT Sans"/>
                                  <w:shd w:val="clear" w:color="auto" w:fill="auto"/>
                                  <w:lang w:val="fr-FR"/>
                                </w:rPr>
                              </w:pPr>
                              <w:r w:rsidRPr="001D5364">
                                <w:rPr>
                                  <w:rStyle w:val="span"/>
                                  <w:rFonts w:ascii="PT Sans" w:eastAsia="PT Sans" w:hAnsi="PT Sans" w:cs="PT Sans"/>
                                  <w:lang w:val="fr-FR"/>
                                </w:rPr>
                                <w:t>Développeur web et web mobile</w:t>
                              </w:r>
                            </w:p>
                          </w:tc>
                        </w:tr>
                        <w:tr w:rsidR="00C532E0" w:rsidRPr="002B134F" w14:paraId="00B09DD4" w14:textId="77777777">
                          <w:trPr>
                            <w:trHeight w:hRule="exact" w:val="60"/>
                            <w:tblCellSpacing w:w="0" w:type="dxa"/>
                          </w:trPr>
                          <w:tc>
                            <w:tcPr>
                              <w:tcW w:w="11906" w:type="dxa"/>
                              <w:shd w:val="clear" w:color="auto" w:fill="2A5978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 w14:paraId="2A0AF047" w14:textId="77777777" w:rsidR="00C532E0" w:rsidRPr="001D5364" w:rsidRDefault="00C532E0">
                              <w:pPr>
                                <w:pStyle w:val="documentskn-mlk8topsectionemptycellParagraph"/>
                                <w:shd w:val="clear" w:color="auto" w:fill="auto"/>
                                <w:rPr>
                                  <w:rStyle w:val="documentskn-mlk8topsectionemptycell"/>
                                  <w:rFonts w:ascii="PT Sans" w:eastAsia="PT Sans" w:hAnsi="PT Sans" w:cs="PT Sans"/>
                                  <w:color w:val="46464E"/>
                                  <w:sz w:val="18"/>
                                  <w:szCs w:val="18"/>
                                  <w:shd w:val="clear" w:color="auto" w:fill="auto"/>
                                  <w:lang w:val="fr-FR"/>
                                </w:rPr>
                              </w:pPr>
                            </w:p>
                          </w:tc>
                        </w:tr>
                        <w:tr w:rsidR="00C532E0" w:rsidRPr="002B134F" w14:paraId="22923424" w14:textId="77777777">
                          <w:trPr>
                            <w:trHeight w:hRule="exact" w:val="200"/>
                            <w:tblCellSpacing w:w="0" w:type="dxa"/>
                          </w:trPr>
                          <w:tc>
                            <w:tcPr>
                              <w:tcW w:w="11906" w:type="dxa"/>
                              <w:shd w:val="clear" w:color="auto" w:fill="DFE6EB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 w14:paraId="12A36CD0" w14:textId="77777777" w:rsidR="00C532E0" w:rsidRPr="001D5364" w:rsidRDefault="00C532E0">
                              <w:pPr>
                                <w:pStyle w:val="documentskn-mlk8topsectionemptycellParagraph"/>
                                <w:shd w:val="clear" w:color="auto" w:fill="auto"/>
                                <w:rPr>
                                  <w:rStyle w:val="documentskn-mlk8topsectionemptycell"/>
                                  <w:rFonts w:ascii="PT Sans" w:eastAsia="PT Sans" w:hAnsi="PT Sans" w:cs="PT Sans"/>
                                  <w:color w:val="46464E"/>
                                  <w:sz w:val="18"/>
                                  <w:szCs w:val="18"/>
                                  <w:shd w:val="clear" w:color="auto" w:fill="auto"/>
                                  <w:lang w:val="fr-FR"/>
                                </w:rPr>
                              </w:pPr>
                            </w:p>
                          </w:tc>
                        </w:tr>
                      </w:tbl>
                      <w:p w14:paraId="5DE7207B" w14:textId="77777777" w:rsidR="00C532E0" w:rsidRPr="001D5364" w:rsidRDefault="00C532E0">
                        <w:pPr>
                          <w:rPr>
                            <w:lang w:val="fr-FR"/>
                          </w:rPr>
                        </w:pPr>
                      </w:p>
                    </w:txbxContent>
                  </v:textbox>
                  <w10:wrap anchorx="page" anchory="page"/>
                </v:rect>
              </w:pict>
            </w:r>
            <w:r w:rsidR="001D5364">
              <w:rPr>
                <w:color w:val="FFFFFF"/>
                <w:sz w:val="2"/>
              </w:rPr>
              <w:t>.</w:t>
            </w:r>
          </w:p>
          <w:p w14:paraId="3FFA93AF" w14:textId="77777777" w:rsidR="00C532E0" w:rsidRDefault="00C532E0">
            <w:pPr>
              <w:rPr>
                <w:rFonts w:ascii="PT Sans" w:eastAsia="PT Sans" w:hAnsi="PT Sans" w:cs="PT Sans"/>
                <w:color w:val="46464E"/>
                <w:sz w:val="18"/>
                <w:szCs w:val="18"/>
              </w:rPr>
            </w:pPr>
          </w:p>
        </w:tc>
        <w:tc>
          <w:tcPr>
            <w:tcW w:w="3440" w:type="dxa"/>
            <w:shd w:val="clear" w:color="auto" w:fill="DFE6EB"/>
            <w:tcMar>
              <w:top w:w="600" w:type="dxa"/>
              <w:left w:w="0" w:type="dxa"/>
              <w:bottom w:w="500" w:type="dxa"/>
              <w:right w:w="0" w:type="dxa"/>
            </w:tcMar>
            <w:hideMark/>
          </w:tcPr>
          <w:p w14:paraId="0B00782B" w14:textId="77777777" w:rsidR="00C532E0" w:rsidRDefault="00C532E0">
            <w:pPr>
              <w:spacing w:line="2880" w:lineRule="atLeast"/>
            </w:pPr>
          </w:p>
          <w:p w14:paraId="2C0ECA10" w14:textId="77777777" w:rsidR="00C532E0" w:rsidRDefault="00C532E0">
            <w:pPr>
              <w:pStyle w:val="div"/>
              <w:spacing w:after="1460"/>
              <w:ind w:left="300"/>
              <w:rPr>
                <w:rStyle w:val="documentskn-mlk8parentContainerleft-box"/>
                <w:rFonts w:ascii="PT Sans" w:eastAsia="PT Sans" w:hAnsi="PT Sans" w:cs="PT Sans"/>
                <w:color w:val="46464E"/>
                <w:sz w:val="18"/>
                <w:szCs w:val="18"/>
                <w:shd w:val="clear" w:color="auto" w:fill="auto"/>
              </w:rPr>
            </w:pPr>
          </w:p>
          <w:p w14:paraId="4E6A8361" w14:textId="77777777" w:rsidR="00C532E0" w:rsidRDefault="001D5364">
            <w:pPr>
              <w:pStyle w:val="documentskn-mlk8sectionSECTIONCNTCheadingsectiontitle"/>
              <w:spacing w:before="1460" w:after="100" w:line="340" w:lineRule="atLeast"/>
              <w:rPr>
                <w:rStyle w:val="documentskn-mlk8parentContainerleft-box"/>
                <w:rFonts w:ascii="PT Sans" w:eastAsia="PT Sans" w:hAnsi="PT Sans" w:cs="PT Sans"/>
                <w:b/>
                <w:bCs/>
                <w:caps/>
                <w:color w:val="000000"/>
                <w:spacing w:val="10"/>
                <w:sz w:val="28"/>
                <w:szCs w:val="28"/>
                <w:shd w:val="clear" w:color="auto" w:fill="auto"/>
              </w:rPr>
            </w:pPr>
            <w:r>
              <w:rPr>
                <w:rStyle w:val="documentskn-mlk8parentContainerleft-box"/>
                <w:rFonts w:ascii="PT Sans" w:eastAsia="PT Sans" w:hAnsi="PT Sans" w:cs="PT Sans"/>
                <w:b/>
                <w:bCs/>
                <w:caps/>
                <w:color w:val="000000"/>
                <w:spacing w:val="10"/>
                <w:sz w:val="28"/>
                <w:szCs w:val="28"/>
                <w:shd w:val="clear" w:color="auto" w:fill="auto"/>
              </w:rPr>
              <w:t>Coordonnées</w:t>
            </w:r>
          </w:p>
          <w:tbl>
            <w:tblPr>
              <w:tblStyle w:val="documentskn-mlk8address"/>
              <w:tblW w:w="0" w:type="auto"/>
              <w:tblCellSpacing w:w="0" w:type="dxa"/>
              <w:tblInd w:w="30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70"/>
              <w:gridCol w:w="2700"/>
            </w:tblGrid>
            <w:tr w:rsidR="00C532E0" w:rsidRPr="002B134F" w14:paraId="08C349F3" w14:textId="77777777">
              <w:trPr>
                <w:trHeight w:val="220"/>
                <w:tblCellSpacing w:w="0" w:type="dxa"/>
              </w:trPr>
              <w:tc>
                <w:tcPr>
                  <w:tcW w:w="469" w:type="dxa"/>
                  <w:tcMar>
                    <w:top w:w="0" w:type="dxa"/>
                    <w:left w:w="29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73F0996" w14:textId="77777777" w:rsidR="00C532E0" w:rsidRDefault="001D5364">
                  <w:pPr>
                    <w:spacing w:after="100"/>
                    <w:rPr>
                      <w:rStyle w:val="documentskn-mlk8parentContainerleft-box"/>
                      <w:rFonts w:ascii="PT Sans" w:eastAsia="PT Sans" w:hAnsi="PT Sans" w:cs="PT Sans"/>
                      <w:color w:val="46464E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documentaddressicon-svg"/>
                      <w:rFonts w:ascii="PT Sans" w:eastAsia="PT Sans" w:hAnsi="PT Sans" w:cs="PT Sans"/>
                      <w:noProof/>
                      <w:color w:val="000000"/>
                      <w:sz w:val="18"/>
                      <w:szCs w:val="18"/>
                    </w:rPr>
                    <w:drawing>
                      <wp:inline distT="0" distB="0" distL="0" distR="0" wp14:anchorId="335D46C2" wp14:editId="1C704B2F">
                        <wp:extent cx="114779" cy="140232"/>
                        <wp:effectExtent l="0" t="0" r="0" b="0"/>
                        <wp:docPr id="100003" name="Image 10000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779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7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85FA82A" w14:textId="77777777" w:rsidR="00C532E0" w:rsidRPr="001D5364" w:rsidRDefault="001D5364">
                  <w:pPr>
                    <w:spacing w:after="100"/>
                    <w:rPr>
                      <w:rStyle w:val="documentaddressicon-svg"/>
                      <w:rFonts w:ascii="PT Sans" w:eastAsia="PT Sans" w:hAnsi="PT Sans" w:cs="PT Sans"/>
                      <w:color w:val="000000"/>
                      <w:sz w:val="18"/>
                      <w:szCs w:val="18"/>
                      <w:lang w:val="fr-FR"/>
                    </w:rPr>
                  </w:pPr>
                  <w:r w:rsidRPr="001D5364">
                    <w:rPr>
                      <w:rStyle w:val="span"/>
                      <w:rFonts w:ascii="PT Sans" w:eastAsia="PT Sans" w:hAnsi="PT Sans" w:cs="PT Sans"/>
                      <w:color w:val="000000"/>
                      <w:sz w:val="18"/>
                      <w:szCs w:val="18"/>
                      <w:lang w:val="fr-FR"/>
                    </w:rPr>
                    <w:t xml:space="preserve">33 rue de la fontaine st martin, 10120, St André les Vergers </w:t>
                  </w:r>
                </w:p>
              </w:tc>
            </w:tr>
            <w:tr w:rsidR="00C532E0" w14:paraId="4A984327" w14:textId="77777777">
              <w:trPr>
                <w:trHeight w:val="220"/>
                <w:tblCellSpacing w:w="0" w:type="dxa"/>
              </w:trPr>
              <w:tc>
                <w:tcPr>
                  <w:tcW w:w="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6F897F7" w14:textId="77777777" w:rsidR="00C532E0" w:rsidRDefault="001D5364">
                  <w:pPr>
                    <w:spacing w:after="100"/>
                    <w:rPr>
                      <w:rStyle w:val="documentMFRicoTxtzipprefix"/>
                      <w:rFonts w:ascii="PT Sans" w:eastAsia="PT Sans" w:hAnsi="PT Sans" w:cs="PT Sans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documentaddressicon-svg"/>
                      <w:rFonts w:ascii="PT Sans" w:eastAsia="PT Sans" w:hAnsi="PT Sans" w:cs="PT Sans"/>
                      <w:noProof/>
                      <w:color w:val="000000"/>
                      <w:sz w:val="18"/>
                      <w:szCs w:val="18"/>
                    </w:rPr>
                    <w:drawing>
                      <wp:inline distT="0" distB="0" distL="0" distR="0" wp14:anchorId="1B010139" wp14:editId="1098B590">
                        <wp:extent cx="140148" cy="140232"/>
                        <wp:effectExtent l="0" t="0" r="0" b="0"/>
                        <wp:docPr id="100005" name="Image 10000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9EAAA68" w14:textId="77777777" w:rsidR="00C532E0" w:rsidRDefault="001D5364">
                  <w:pPr>
                    <w:spacing w:after="100"/>
                    <w:rPr>
                      <w:rStyle w:val="documentaddressicon-svg"/>
                      <w:rFonts w:ascii="PT Sans" w:eastAsia="PT Sans" w:hAnsi="PT Sans" w:cs="PT Sans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PT Sans" w:eastAsia="PT Sans" w:hAnsi="PT Sans" w:cs="PT Sans"/>
                      <w:color w:val="000000"/>
                      <w:sz w:val="18"/>
                      <w:szCs w:val="18"/>
                    </w:rPr>
                    <w:t xml:space="preserve">06 12 73 33 85 </w:t>
                  </w:r>
                </w:p>
              </w:tc>
            </w:tr>
            <w:tr w:rsidR="00C532E0" w14:paraId="0FB8BB28" w14:textId="77777777">
              <w:trPr>
                <w:trHeight w:val="220"/>
                <w:tblCellSpacing w:w="0" w:type="dxa"/>
              </w:trPr>
              <w:tc>
                <w:tcPr>
                  <w:tcW w:w="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E55142C" w14:textId="77777777" w:rsidR="00C532E0" w:rsidRDefault="001D5364">
                  <w:pPr>
                    <w:spacing w:after="100"/>
                    <w:rPr>
                      <w:rStyle w:val="documentaddressicoTxt"/>
                      <w:rFonts w:ascii="PT Sans" w:eastAsia="PT Sans" w:hAnsi="PT Sans" w:cs="PT Sans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documentaddressicon-svg"/>
                      <w:rFonts w:ascii="PT Sans" w:eastAsia="PT Sans" w:hAnsi="PT Sans" w:cs="PT Sans"/>
                      <w:noProof/>
                      <w:color w:val="000000"/>
                      <w:sz w:val="18"/>
                      <w:szCs w:val="18"/>
                    </w:rPr>
                    <w:drawing>
                      <wp:inline distT="0" distB="0" distL="0" distR="0" wp14:anchorId="4D79FE39" wp14:editId="5C1AB14A">
                        <wp:extent cx="140148" cy="140232"/>
                        <wp:effectExtent l="0" t="0" r="0" b="0"/>
                        <wp:docPr id="100007" name="Image 10000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0F3B021" w14:textId="77777777" w:rsidR="00C532E0" w:rsidRDefault="001D5364">
                  <w:pPr>
                    <w:spacing w:after="100"/>
                    <w:rPr>
                      <w:rStyle w:val="documentaddressicon-svg"/>
                      <w:rFonts w:ascii="PT Sans" w:eastAsia="PT Sans" w:hAnsi="PT Sans" w:cs="PT Sans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PT Sans" w:eastAsia="PT Sans" w:hAnsi="PT Sans" w:cs="PT Sans"/>
                      <w:color w:val="000000"/>
                      <w:sz w:val="18"/>
                      <w:szCs w:val="18"/>
                    </w:rPr>
                    <w:t>swigon.nicolas@gmail.com</w:t>
                  </w:r>
                </w:p>
              </w:tc>
            </w:tr>
            <w:tr w:rsidR="00C532E0" w14:paraId="1993B4EB" w14:textId="77777777">
              <w:trPr>
                <w:trHeight w:val="220"/>
                <w:tblCellSpacing w:w="0" w:type="dxa"/>
              </w:trPr>
              <w:tc>
                <w:tcPr>
                  <w:tcW w:w="470" w:type="dxa"/>
                  <w:tcMar>
                    <w:top w:w="0" w:type="dxa"/>
                    <w:left w:w="3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F0A6DA" w14:textId="77777777" w:rsidR="00C532E0" w:rsidRDefault="001D5364">
                  <w:pPr>
                    <w:spacing w:after="100"/>
                    <w:rPr>
                      <w:rStyle w:val="documentaddressicoTxt"/>
                      <w:rFonts w:ascii="PT Sans" w:eastAsia="PT Sans" w:hAnsi="PT Sans" w:cs="PT Sans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documentaddressicon-svg"/>
                      <w:rFonts w:ascii="PT Sans" w:eastAsia="PT Sans" w:hAnsi="PT Sans" w:cs="PT Sans"/>
                      <w:noProof/>
                      <w:color w:val="000000"/>
                      <w:sz w:val="18"/>
                      <w:szCs w:val="18"/>
                    </w:rPr>
                    <w:drawing>
                      <wp:inline distT="0" distB="0" distL="0" distR="0" wp14:anchorId="071042E5" wp14:editId="15E30AF5">
                        <wp:extent cx="114779" cy="152923"/>
                        <wp:effectExtent l="0" t="0" r="0" b="0"/>
                        <wp:docPr id="100009" name="Image 10000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9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779" cy="1529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7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73DD14F" w14:textId="77777777" w:rsidR="00C532E0" w:rsidRDefault="001D5364">
                  <w:pPr>
                    <w:spacing w:after="100"/>
                    <w:rPr>
                      <w:rStyle w:val="documentaddressicon-svg"/>
                      <w:rFonts w:ascii="PT Sans" w:eastAsia="PT Sans" w:hAnsi="PT Sans" w:cs="PT Sans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PT Sans" w:eastAsia="PT Sans" w:hAnsi="PT Sans" w:cs="PT Sans"/>
                      <w:color w:val="000000"/>
                      <w:sz w:val="18"/>
                      <w:szCs w:val="18"/>
                    </w:rPr>
                    <w:t xml:space="preserve">36 </w:t>
                  </w:r>
                  <w:proofErr w:type="spellStart"/>
                  <w:r>
                    <w:rPr>
                      <w:rStyle w:val="span"/>
                      <w:rFonts w:ascii="PT Sans" w:eastAsia="PT Sans" w:hAnsi="PT Sans" w:cs="PT Sans"/>
                      <w:color w:val="000000"/>
                      <w:sz w:val="18"/>
                      <w:szCs w:val="18"/>
                    </w:rPr>
                    <w:t>ans</w:t>
                  </w:r>
                  <w:proofErr w:type="spellEnd"/>
                  <w:r>
                    <w:rPr>
                      <w:rStyle w:val="span"/>
                      <w:rFonts w:ascii="PT Sans" w:eastAsia="PT Sans" w:hAnsi="PT Sans" w:cs="PT Sans"/>
                      <w:color w:val="00000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C532E0" w14:paraId="6D294872" w14:textId="77777777">
              <w:trPr>
                <w:trHeight w:val="220"/>
                <w:tblCellSpacing w:w="0" w:type="dxa"/>
              </w:trPr>
              <w:tc>
                <w:tcPr>
                  <w:tcW w:w="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2906087" w14:textId="77777777" w:rsidR="00C532E0" w:rsidRDefault="001D5364">
                  <w:pPr>
                    <w:spacing w:after="100"/>
                    <w:rPr>
                      <w:rStyle w:val="documentaddressicoTxt"/>
                      <w:rFonts w:ascii="PT Sans" w:eastAsia="PT Sans" w:hAnsi="PT Sans" w:cs="PT Sans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documentaddressicon-svg"/>
                      <w:rFonts w:ascii="PT Sans" w:eastAsia="PT Sans" w:hAnsi="PT Sans" w:cs="PT Sans"/>
                      <w:noProof/>
                      <w:color w:val="000000"/>
                      <w:sz w:val="18"/>
                      <w:szCs w:val="18"/>
                    </w:rPr>
                    <w:drawing>
                      <wp:inline distT="0" distB="0" distL="0" distR="0" wp14:anchorId="42282295" wp14:editId="18C39635">
                        <wp:extent cx="152832" cy="114849"/>
                        <wp:effectExtent l="0" t="0" r="0" b="0"/>
                        <wp:docPr id="100011" name="Image 10001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832" cy="1148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7D40DFD" w14:textId="77777777" w:rsidR="00C532E0" w:rsidRDefault="001D5364">
                  <w:pPr>
                    <w:spacing w:after="100"/>
                    <w:rPr>
                      <w:rStyle w:val="documentaddressicon-svg"/>
                      <w:rFonts w:ascii="PT Sans" w:eastAsia="PT Sans" w:hAnsi="PT Sans" w:cs="PT Sans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Style w:val="span"/>
                      <w:rFonts w:ascii="PT Sans" w:eastAsia="PT Sans" w:hAnsi="PT Sans" w:cs="PT Sans"/>
                      <w:color w:val="000000"/>
                      <w:sz w:val="18"/>
                      <w:szCs w:val="18"/>
                    </w:rPr>
                    <w:t>Permis</w:t>
                  </w:r>
                  <w:proofErr w:type="spellEnd"/>
                  <w:r>
                    <w:rPr>
                      <w:rStyle w:val="span"/>
                      <w:rFonts w:ascii="PT Sans" w:eastAsia="PT Sans" w:hAnsi="PT Sans" w:cs="PT Sans"/>
                      <w:color w:val="000000"/>
                      <w:sz w:val="18"/>
                      <w:szCs w:val="18"/>
                    </w:rPr>
                    <w:t xml:space="preserve"> B</w:t>
                  </w:r>
                </w:p>
              </w:tc>
            </w:tr>
          </w:tbl>
          <w:p w14:paraId="63CD3DB0" w14:textId="77777777" w:rsidR="00C532E0" w:rsidRDefault="001D5364">
            <w:pPr>
              <w:pStyle w:val="documentskn-mlk8sectiontitle"/>
              <w:pBdr>
                <w:top w:val="none" w:sz="0" w:space="25" w:color="auto"/>
                <w:bottom w:val="none" w:sz="0" w:space="5" w:color="auto"/>
              </w:pBdr>
              <w:rPr>
                <w:rStyle w:val="documentskn-mlk8parentContainerleft-box"/>
                <w:rFonts w:ascii="PT Sans" w:eastAsia="PT Sans" w:hAnsi="PT Sans" w:cs="PT Sans"/>
                <w:shd w:val="clear" w:color="auto" w:fill="auto"/>
              </w:rPr>
            </w:pPr>
            <w:r>
              <w:rPr>
                <w:rStyle w:val="documentskn-mlk8parentContainerleft-box"/>
                <w:rFonts w:ascii="PT Sans" w:eastAsia="PT Sans" w:hAnsi="PT Sans" w:cs="PT Sans"/>
                <w:shd w:val="clear" w:color="auto" w:fill="auto"/>
              </w:rPr>
              <w:t>Compétences</w:t>
            </w:r>
          </w:p>
          <w:p w14:paraId="53C487F1" w14:textId="77777777" w:rsidR="00C532E0" w:rsidRDefault="001D5364">
            <w:pPr>
              <w:pStyle w:val="divdocumentulli"/>
              <w:numPr>
                <w:ilvl w:val="0"/>
                <w:numId w:val="1"/>
              </w:numPr>
              <w:pBdr>
                <w:left w:val="none" w:sz="0" w:space="15" w:color="auto"/>
              </w:pBd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Gestion du stock</w:t>
            </w:r>
          </w:p>
          <w:p w14:paraId="359FFDD2" w14:textId="77777777" w:rsidR="00C532E0" w:rsidRDefault="001D5364">
            <w:pPr>
              <w:pStyle w:val="divdocumentulli"/>
              <w:numPr>
                <w:ilvl w:val="0"/>
                <w:numId w:val="1"/>
              </w:numP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Conseil technique</w:t>
            </w:r>
          </w:p>
          <w:p w14:paraId="55D92FE3" w14:textId="77777777" w:rsidR="00C532E0" w:rsidRDefault="001D5364">
            <w:pPr>
              <w:pStyle w:val="divdocumentulli"/>
              <w:numPr>
                <w:ilvl w:val="0"/>
                <w:numId w:val="1"/>
              </w:numP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proofErr w:type="spellStart"/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Développement</w:t>
            </w:r>
            <w:proofErr w:type="spellEnd"/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d'une</w:t>
            </w:r>
            <w:proofErr w:type="spellEnd"/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application</w:t>
            </w:r>
          </w:p>
          <w:p w14:paraId="080F0610" w14:textId="77777777" w:rsidR="00C532E0" w:rsidRDefault="001D5364">
            <w:pPr>
              <w:pStyle w:val="divdocumentulli"/>
              <w:numPr>
                <w:ilvl w:val="0"/>
                <w:numId w:val="1"/>
              </w:numP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proofErr w:type="spellStart"/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Création</w:t>
            </w:r>
            <w:proofErr w:type="spellEnd"/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d'un site web</w:t>
            </w:r>
          </w:p>
          <w:p w14:paraId="43684B2F" w14:textId="77777777" w:rsidR="00C532E0" w:rsidRDefault="001D5364">
            <w:pPr>
              <w:pStyle w:val="divdocumentulli"/>
              <w:numPr>
                <w:ilvl w:val="0"/>
                <w:numId w:val="2"/>
              </w:numP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proofErr w:type="gramStart"/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HTML,CSS</w:t>
            </w:r>
            <w:proofErr w:type="gramEnd"/>
          </w:p>
          <w:p w14:paraId="13192CD5" w14:textId="77777777" w:rsidR="00C532E0" w:rsidRDefault="001D5364">
            <w:pPr>
              <w:pStyle w:val="divdocumentulli"/>
              <w:numPr>
                <w:ilvl w:val="0"/>
                <w:numId w:val="2"/>
              </w:numP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proofErr w:type="spellStart"/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Javascript</w:t>
            </w:r>
            <w:proofErr w:type="spellEnd"/>
          </w:p>
          <w:p w14:paraId="47D9AA4A" w14:textId="77777777" w:rsidR="00C532E0" w:rsidRDefault="001D5364">
            <w:pPr>
              <w:pStyle w:val="divdocumentulli"/>
              <w:numPr>
                <w:ilvl w:val="0"/>
                <w:numId w:val="2"/>
              </w:numP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PHP/Symfony</w:t>
            </w:r>
          </w:p>
          <w:p w14:paraId="0466BA98" w14:textId="77777777" w:rsidR="00C532E0" w:rsidRDefault="001D5364">
            <w:pPr>
              <w:pStyle w:val="divdocumentulli"/>
              <w:numPr>
                <w:ilvl w:val="0"/>
                <w:numId w:val="2"/>
              </w:numPr>
              <w:spacing w:after="500"/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Techniques de </w:t>
            </w:r>
            <w:proofErr w:type="spellStart"/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résolution</w:t>
            </w:r>
            <w:proofErr w:type="spellEnd"/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de </w:t>
            </w:r>
            <w:proofErr w:type="spellStart"/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problèmes</w:t>
            </w:r>
            <w:proofErr w:type="spellEnd"/>
          </w:p>
          <w:p w14:paraId="7411074C" w14:textId="77777777" w:rsidR="00C532E0" w:rsidRDefault="001D5364">
            <w:pPr>
              <w:pStyle w:val="documentskn-mlk8sectiontitle"/>
              <w:pBdr>
                <w:bottom w:val="none" w:sz="0" w:space="5" w:color="auto"/>
              </w:pBdr>
              <w:rPr>
                <w:rStyle w:val="documentskn-mlk8parentContainerleft-box"/>
                <w:rFonts w:ascii="PT Sans" w:eastAsia="PT Sans" w:hAnsi="PT Sans" w:cs="PT Sans"/>
                <w:shd w:val="clear" w:color="auto" w:fill="auto"/>
              </w:rPr>
            </w:pPr>
            <w:r>
              <w:rPr>
                <w:rStyle w:val="documentskn-mlk8parentContainerleft-box"/>
                <w:rFonts w:ascii="PT Sans" w:eastAsia="PT Sans" w:hAnsi="PT Sans" w:cs="PT Sans"/>
                <w:shd w:val="clear" w:color="auto" w:fill="auto"/>
              </w:rPr>
              <w:t>Loisirs</w:t>
            </w:r>
          </w:p>
          <w:p w14:paraId="4C51E3A6" w14:textId="77777777" w:rsidR="00C532E0" w:rsidRDefault="001D5364">
            <w:pPr>
              <w:pStyle w:val="divdocumentulli"/>
              <w:numPr>
                <w:ilvl w:val="0"/>
                <w:numId w:val="3"/>
              </w:numPr>
              <w:pBdr>
                <w:left w:val="none" w:sz="0" w:space="15" w:color="auto"/>
              </w:pBdr>
              <w:ind w:left="500" w:hanging="183"/>
              <w:rPr>
                <w:rStyle w:val="documentskn-mlk8parentContainerleft-box"/>
                <w:rFonts w:ascii="PT Sans" w:eastAsia="PT Sans" w:hAnsi="PT Sans" w:cs="PT Sans"/>
                <w:color w:val="46464E"/>
                <w:sz w:val="18"/>
                <w:szCs w:val="18"/>
                <w:shd w:val="clear" w:color="auto" w:fill="auto"/>
              </w:rPr>
            </w:pPr>
            <w:r>
              <w:rPr>
                <w:rStyle w:val="em"/>
                <w:rFonts w:ascii="PT Sans" w:eastAsia="PT Sans" w:hAnsi="PT Sans" w:cs="PT Sans"/>
                <w:i/>
                <w:iCs/>
                <w:color w:val="46464E"/>
                <w:sz w:val="18"/>
                <w:szCs w:val="18"/>
              </w:rPr>
              <w:t xml:space="preserve">Jeux </w:t>
            </w:r>
            <w:proofErr w:type="spellStart"/>
            <w:r>
              <w:rPr>
                <w:rStyle w:val="em"/>
                <w:rFonts w:ascii="PT Sans" w:eastAsia="PT Sans" w:hAnsi="PT Sans" w:cs="PT Sans"/>
                <w:i/>
                <w:iCs/>
                <w:color w:val="46464E"/>
                <w:sz w:val="18"/>
                <w:szCs w:val="18"/>
              </w:rPr>
              <w:t>informatiques</w:t>
            </w:r>
            <w:proofErr w:type="spellEnd"/>
          </w:p>
          <w:p w14:paraId="7C9726A6" w14:textId="77777777" w:rsidR="00C532E0" w:rsidRDefault="001D5364">
            <w:pPr>
              <w:pStyle w:val="divdocumentulli"/>
              <w:numPr>
                <w:ilvl w:val="0"/>
                <w:numId w:val="3"/>
              </w:numPr>
              <w:ind w:left="500" w:hanging="183"/>
              <w:rPr>
                <w:rStyle w:val="documentskn-mlk8parentContainerleft-box"/>
                <w:rFonts w:ascii="PT Sans" w:eastAsia="PT Sans" w:hAnsi="PT Sans" w:cs="PT Sans"/>
                <w:color w:val="46464E"/>
                <w:sz w:val="18"/>
                <w:szCs w:val="18"/>
                <w:shd w:val="clear" w:color="auto" w:fill="auto"/>
              </w:rPr>
            </w:pPr>
            <w:r>
              <w:rPr>
                <w:rStyle w:val="em"/>
                <w:rFonts w:ascii="PT Sans" w:eastAsia="PT Sans" w:hAnsi="PT Sans" w:cs="PT Sans"/>
                <w:i/>
                <w:iCs/>
                <w:color w:val="46464E"/>
                <w:sz w:val="18"/>
                <w:szCs w:val="18"/>
              </w:rPr>
              <w:t xml:space="preserve">Football </w:t>
            </w:r>
            <w:proofErr w:type="spellStart"/>
            <w:r>
              <w:rPr>
                <w:rStyle w:val="em"/>
                <w:rFonts w:ascii="PT Sans" w:eastAsia="PT Sans" w:hAnsi="PT Sans" w:cs="PT Sans"/>
                <w:i/>
                <w:iCs/>
                <w:color w:val="46464E"/>
                <w:sz w:val="18"/>
                <w:szCs w:val="18"/>
              </w:rPr>
              <w:t>Américain</w:t>
            </w:r>
            <w:proofErr w:type="spellEnd"/>
          </w:p>
          <w:p w14:paraId="4DB2BC38" w14:textId="77777777" w:rsidR="00C532E0" w:rsidRDefault="001D5364">
            <w:pPr>
              <w:pStyle w:val="divdocumentulli"/>
              <w:numPr>
                <w:ilvl w:val="0"/>
                <w:numId w:val="3"/>
              </w:numPr>
              <w:spacing w:after="500"/>
              <w:ind w:left="500" w:hanging="183"/>
              <w:rPr>
                <w:rStyle w:val="documentskn-mlk8parentContainerleft-box"/>
                <w:rFonts w:ascii="PT Sans" w:eastAsia="PT Sans" w:hAnsi="PT Sans" w:cs="PT Sans"/>
                <w:color w:val="46464E"/>
                <w:sz w:val="18"/>
                <w:szCs w:val="18"/>
                <w:shd w:val="clear" w:color="auto" w:fill="auto"/>
              </w:rPr>
            </w:pPr>
            <w:proofErr w:type="spellStart"/>
            <w:r>
              <w:rPr>
                <w:rStyle w:val="em"/>
                <w:rFonts w:ascii="PT Sans" w:eastAsia="PT Sans" w:hAnsi="PT Sans" w:cs="PT Sans"/>
                <w:i/>
                <w:iCs/>
                <w:color w:val="46464E"/>
                <w:sz w:val="18"/>
                <w:szCs w:val="18"/>
              </w:rPr>
              <w:t>Tir</w:t>
            </w:r>
            <w:proofErr w:type="spellEnd"/>
            <w:r>
              <w:rPr>
                <w:rStyle w:val="em"/>
                <w:rFonts w:ascii="PT Sans" w:eastAsia="PT Sans" w:hAnsi="PT Sans" w:cs="PT Sans"/>
                <w:i/>
                <w:iCs/>
                <w:color w:val="46464E"/>
                <w:sz w:val="18"/>
                <w:szCs w:val="18"/>
              </w:rPr>
              <w:t xml:space="preserve"> carabine</w:t>
            </w:r>
          </w:p>
        </w:tc>
        <w:tc>
          <w:tcPr>
            <w:tcW w:w="600" w:type="dxa"/>
            <w:shd w:val="clear" w:color="auto" w:fill="DFE6EB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 w14:paraId="5CEB8B61" w14:textId="77777777" w:rsidR="00C532E0" w:rsidRDefault="00C532E0">
            <w:pPr>
              <w:pStyle w:val="documentsidecellParagraph"/>
              <w:pBdr>
                <w:top w:val="none" w:sz="0" w:space="0" w:color="auto"/>
                <w:bottom w:val="none" w:sz="0" w:space="0" w:color="auto"/>
              </w:pBdr>
              <w:rPr>
                <w:rStyle w:val="documentsidecell"/>
                <w:rFonts w:ascii="PT Sans" w:eastAsia="PT Sans" w:hAnsi="PT Sans" w:cs="PT Sans"/>
                <w:color w:val="46464E"/>
                <w:sz w:val="18"/>
                <w:szCs w:val="18"/>
              </w:rPr>
            </w:pPr>
          </w:p>
        </w:tc>
        <w:tc>
          <w:tcPr>
            <w:tcW w:w="600" w:type="dxa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 w14:paraId="534EFCAD" w14:textId="77777777" w:rsidR="00C532E0" w:rsidRDefault="00C532E0">
            <w:pPr>
              <w:pStyle w:val="documentsidecellParagraph"/>
              <w:pBdr>
                <w:top w:val="none" w:sz="0" w:space="0" w:color="auto"/>
                <w:bottom w:val="none" w:sz="0" w:space="0" w:color="auto"/>
              </w:pBdr>
              <w:rPr>
                <w:rStyle w:val="documentsidecell"/>
                <w:rFonts w:ascii="PT Sans" w:eastAsia="PT Sans" w:hAnsi="PT Sans" w:cs="PT Sans"/>
                <w:color w:val="46464E"/>
                <w:sz w:val="18"/>
                <w:szCs w:val="18"/>
              </w:rPr>
            </w:pPr>
          </w:p>
        </w:tc>
        <w:tc>
          <w:tcPr>
            <w:tcW w:w="6066" w:type="dxa"/>
            <w:tcMar>
              <w:top w:w="600" w:type="dxa"/>
              <w:left w:w="0" w:type="dxa"/>
              <w:bottom w:w="500" w:type="dxa"/>
              <w:right w:w="0" w:type="dxa"/>
            </w:tcMar>
            <w:hideMark/>
          </w:tcPr>
          <w:p w14:paraId="18405D08" w14:textId="77777777" w:rsidR="00C532E0" w:rsidRDefault="00C532E0">
            <w:pPr>
              <w:spacing w:line="2880" w:lineRule="atLeast"/>
            </w:pPr>
          </w:p>
          <w:p w14:paraId="783DA9C2" w14:textId="77777777" w:rsidR="00C532E0" w:rsidRPr="002B134F" w:rsidRDefault="001D5364">
            <w:pPr>
              <w:pStyle w:val="documentskn-mlk8sectiontitle"/>
              <w:pBdr>
                <w:bottom w:val="none" w:sz="0" w:space="5" w:color="auto"/>
              </w:pBdr>
              <w:rPr>
                <w:rStyle w:val="documentskn-mlk8parentContainerright-box"/>
                <w:rFonts w:ascii="Roboto" w:eastAsia="PT Sans" w:hAnsi="Roboto" w:cs="PT Sans"/>
              </w:rPr>
            </w:pPr>
            <w:r w:rsidRPr="002B134F">
              <w:rPr>
                <w:rStyle w:val="documentskn-mlk8parentContainerright-box"/>
                <w:rFonts w:ascii="Roboto" w:eastAsia="PT Sans" w:hAnsi="Roboto" w:cs="PT Sans"/>
              </w:rPr>
              <w:t>Parcours professionnel</w:t>
            </w:r>
          </w:p>
          <w:p w14:paraId="70A67DF8" w14:textId="6895323C" w:rsidR="00C532E0" w:rsidRPr="002B134F" w:rsidRDefault="001D5364">
            <w:pPr>
              <w:pStyle w:val="documentskn-mlk8dispBlock"/>
              <w:pBdr>
                <w:left w:val="none" w:sz="0" w:space="15" w:color="auto"/>
              </w:pBdr>
              <w:ind w:left="300"/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</w:rPr>
            </w:pPr>
            <w:proofErr w:type="spellStart"/>
            <w:r w:rsidRPr="002B134F">
              <w:rPr>
                <w:rStyle w:val="documentskn-mlk8txtBold"/>
                <w:rFonts w:ascii="Roboto" w:eastAsia="PT Sans" w:hAnsi="Roboto" w:cs="PT Sans"/>
                <w:color w:val="000000"/>
                <w:sz w:val="20"/>
                <w:szCs w:val="20"/>
              </w:rPr>
              <w:t>Magasinier</w:t>
            </w:r>
            <w:proofErr w:type="spellEnd"/>
            <w:r w:rsidRPr="002B134F">
              <w:rPr>
                <w:rStyle w:val="documentskn-mlk8txtBold"/>
                <w:rFonts w:ascii="Roboto" w:eastAsia="PT Sans" w:hAnsi="Roboto" w:cs="PT Sans"/>
                <w:color w:val="000000"/>
                <w:sz w:val="20"/>
                <w:szCs w:val="20"/>
              </w:rPr>
              <w:t>,</w:t>
            </w:r>
            <w:r w:rsidRPr="002B134F"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</w:rPr>
              <w:t xml:space="preserve"> </w:t>
            </w:r>
            <w:r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</w:rPr>
              <w:t xml:space="preserve">10/2017 </w:t>
            </w:r>
            <w:r w:rsidR="00923492"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</w:rPr>
              <w:t>–</w:t>
            </w:r>
            <w:r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</w:rPr>
              <w:t xml:space="preserve"> </w:t>
            </w:r>
            <w:r w:rsidR="00923492"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</w:rPr>
              <w:t>12/2022</w:t>
            </w:r>
          </w:p>
          <w:p w14:paraId="3E3B9518" w14:textId="77777777" w:rsidR="00C532E0" w:rsidRPr="002B134F" w:rsidRDefault="001D5364">
            <w:pPr>
              <w:pStyle w:val="documentskn-mlk8dispBlock"/>
              <w:ind w:left="300"/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</w:rPr>
            </w:pPr>
            <w:r w:rsidRPr="002B134F">
              <w:rPr>
                <w:rStyle w:val="documentskn-mlk8txtBold"/>
                <w:rFonts w:ascii="Roboto" w:eastAsia="PT Sans" w:hAnsi="Roboto" w:cs="PT Sans"/>
                <w:color w:val="000000"/>
                <w:sz w:val="20"/>
                <w:szCs w:val="20"/>
              </w:rPr>
              <w:t>D3E</w:t>
            </w:r>
            <w:r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</w:rPr>
              <w:t xml:space="preserve"> -</w:t>
            </w:r>
            <w:r w:rsidRPr="002B134F"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</w:rPr>
              <w:t xml:space="preserve"> </w:t>
            </w:r>
            <w:r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</w:rPr>
              <w:t xml:space="preserve">St </w:t>
            </w:r>
            <w:proofErr w:type="spellStart"/>
            <w:r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</w:rPr>
              <w:t>Savine</w:t>
            </w:r>
            <w:proofErr w:type="spellEnd"/>
            <w:r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</w:rPr>
              <w:t xml:space="preserve"> -</w:t>
            </w:r>
            <w:r w:rsidRPr="002B134F"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</w:rPr>
              <w:t xml:space="preserve"> </w:t>
            </w:r>
            <w:r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</w:rPr>
              <w:t>CDI</w:t>
            </w:r>
          </w:p>
          <w:p w14:paraId="0ED39941" w14:textId="77777777" w:rsidR="00C532E0" w:rsidRPr="002B134F" w:rsidRDefault="001D5364">
            <w:pPr>
              <w:pStyle w:val="divdocumentulli"/>
              <w:numPr>
                <w:ilvl w:val="0"/>
                <w:numId w:val="4"/>
              </w:numPr>
              <w:ind w:left="500" w:hanging="183"/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  <w:lang w:val="fr-FR"/>
              </w:rPr>
            </w:pPr>
            <w:r w:rsidRPr="002B134F"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  <w:lang w:val="fr-FR"/>
              </w:rPr>
              <w:t>Accueil des clients en magasin et identification de leur besoin afin de les orienter vers les produits adaptés.</w:t>
            </w:r>
          </w:p>
          <w:p w14:paraId="66AB1CCA" w14:textId="77777777" w:rsidR="00C532E0" w:rsidRPr="002B134F" w:rsidRDefault="001D5364">
            <w:pPr>
              <w:pStyle w:val="divdocumentulli"/>
              <w:numPr>
                <w:ilvl w:val="0"/>
                <w:numId w:val="4"/>
              </w:numPr>
              <w:ind w:left="500" w:hanging="183"/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  <w:lang w:val="fr-FR"/>
              </w:rPr>
            </w:pPr>
            <w:r w:rsidRPr="002B134F"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  <w:lang w:val="fr-FR"/>
              </w:rPr>
              <w:t>Réceptions des commandes reçues pour la journée de façon méthodique et organisée.</w:t>
            </w:r>
          </w:p>
          <w:p w14:paraId="4D7C6AD7" w14:textId="77777777" w:rsidR="00C532E0" w:rsidRPr="002B134F" w:rsidRDefault="001D5364">
            <w:pPr>
              <w:pStyle w:val="divdocumentulli"/>
              <w:numPr>
                <w:ilvl w:val="0"/>
                <w:numId w:val="4"/>
              </w:numPr>
              <w:ind w:left="500" w:hanging="183"/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  <w:lang w:val="fr-FR"/>
              </w:rPr>
            </w:pPr>
            <w:r w:rsidRPr="002B134F"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  <w:lang w:val="fr-FR"/>
              </w:rPr>
              <w:t>Gestion des demandes d'achats / des bons de livraison</w:t>
            </w:r>
          </w:p>
          <w:p w14:paraId="391BA4CE" w14:textId="77777777" w:rsidR="00C532E0" w:rsidRPr="002B134F" w:rsidRDefault="001D5364">
            <w:pPr>
              <w:pStyle w:val="divdocumentulli"/>
              <w:numPr>
                <w:ilvl w:val="0"/>
                <w:numId w:val="4"/>
              </w:numPr>
              <w:ind w:left="500" w:hanging="183"/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</w:rPr>
            </w:pPr>
            <w:r w:rsidRPr="002B134F"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</w:rPr>
              <w:t xml:space="preserve">Contact </w:t>
            </w:r>
            <w:proofErr w:type="spellStart"/>
            <w:r w:rsidRPr="002B134F"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</w:rPr>
              <w:t>privilégié</w:t>
            </w:r>
            <w:proofErr w:type="spellEnd"/>
            <w:r w:rsidRPr="002B134F"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</w:rPr>
              <w:t xml:space="preserve"> avec les </w:t>
            </w:r>
            <w:proofErr w:type="spellStart"/>
            <w:r w:rsidRPr="002B134F"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</w:rPr>
              <w:t>fournisseurs</w:t>
            </w:r>
            <w:proofErr w:type="spellEnd"/>
          </w:p>
          <w:p w14:paraId="748E3F7C" w14:textId="77777777" w:rsidR="00C532E0" w:rsidRPr="002B134F" w:rsidRDefault="001D5364">
            <w:pPr>
              <w:pStyle w:val="divdocumentulli"/>
              <w:numPr>
                <w:ilvl w:val="0"/>
                <w:numId w:val="4"/>
              </w:numPr>
              <w:ind w:left="500" w:hanging="183"/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</w:rPr>
            </w:pPr>
            <w:proofErr w:type="spellStart"/>
            <w:r w:rsidRPr="002B134F"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</w:rPr>
              <w:t>Résolution</w:t>
            </w:r>
            <w:proofErr w:type="spellEnd"/>
            <w:r w:rsidRPr="002B134F"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</w:rPr>
              <w:t xml:space="preserve"> de </w:t>
            </w:r>
            <w:proofErr w:type="spellStart"/>
            <w:r w:rsidRPr="002B134F"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</w:rPr>
              <w:t>problèmes</w:t>
            </w:r>
            <w:proofErr w:type="spellEnd"/>
            <w:r w:rsidRPr="002B134F"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</w:rPr>
              <w:t xml:space="preserve"> </w:t>
            </w:r>
            <w:proofErr w:type="spellStart"/>
            <w:r w:rsidRPr="002B134F"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</w:rPr>
              <w:t>logistiques</w:t>
            </w:r>
            <w:proofErr w:type="spellEnd"/>
            <w:r w:rsidRPr="002B134F"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</w:rPr>
              <w:t xml:space="preserve"> </w:t>
            </w:r>
            <w:proofErr w:type="spellStart"/>
            <w:r w:rsidRPr="002B134F"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</w:rPr>
              <w:t>urgents</w:t>
            </w:r>
            <w:proofErr w:type="spellEnd"/>
          </w:p>
          <w:p w14:paraId="10267149" w14:textId="77777777" w:rsidR="00C532E0" w:rsidRPr="002B134F" w:rsidRDefault="001D5364">
            <w:pPr>
              <w:pStyle w:val="documentskn-mlk8dispBlock"/>
              <w:pBdr>
                <w:left w:val="none" w:sz="0" w:space="15" w:color="auto"/>
              </w:pBdr>
              <w:ind w:left="300"/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2B134F">
              <w:rPr>
                <w:rStyle w:val="documentskn-mlk8txtBold"/>
                <w:rFonts w:ascii="Roboto" w:eastAsia="PT Sans" w:hAnsi="Roboto" w:cs="PT Sans"/>
                <w:color w:val="000000"/>
                <w:sz w:val="20"/>
                <w:szCs w:val="20"/>
              </w:rPr>
              <w:t>Hotlineur</w:t>
            </w:r>
            <w:proofErr w:type="spellEnd"/>
            <w:r w:rsidRPr="002B134F">
              <w:rPr>
                <w:rStyle w:val="documentskn-mlk8txtBold"/>
                <w:rFonts w:ascii="Roboto" w:eastAsia="PT Sans" w:hAnsi="Roboto" w:cs="PT Sans"/>
                <w:color w:val="000000"/>
                <w:sz w:val="20"/>
                <w:szCs w:val="20"/>
              </w:rPr>
              <w:t xml:space="preserve"> ,</w:t>
            </w:r>
            <w:proofErr w:type="gramEnd"/>
            <w:r w:rsidRPr="002B134F"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</w:rPr>
              <w:t xml:space="preserve"> </w:t>
            </w:r>
            <w:r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</w:rPr>
              <w:t>12/2009 - 10/2017</w:t>
            </w:r>
          </w:p>
          <w:p w14:paraId="2DD4AD1A" w14:textId="77777777" w:rsidR="00C532E0" w:rsidRPr="002B134F" w:rsidRDefault="001D5364">
            <w:pPr>
              <w:pStyle w:val="documentskn-mlk8dispBlock"/>
              <w:ind w:left="300"/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</w:rPr>
            </w:pPr>
            <w:proofErr w:type="spellStart"/>
            <w:r w:rsidRPr="002B134F">
              <w:rPr>
                <w:rStyle w:val="documentskn-mlk8txtBold"/>
                <w:rFonts w:ascii="Roboto" w:eastAsia="PT Sans" w:hAnsi="Roboto" w:cs="PT Sans"/>
                <w:color w:val="000000"/>
                <w:sz w:val="20"/>
                <w:szCs w:val="20"/>
              </w:rPr>
              <w:t>Sitel</w:t>
            </w:r>
            <w:proofErr w:type="spellEnd"/>
            <w:r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</w:rPr>
              <w:t xml:space="preserve"> -</w:t>
            </w:r>
            <w:r w:rsidRPr="002B134F"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</w:rPr>
              <w:t xml:space="preserve"> </w:t>
            </w:r>
            <w:r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</w:rPr>
              <w:t>Troyes -</w:t>
            </w:r>
            <w:r w:rsidRPr="002B134F"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</w:rPr>
              <w:t xml:space="preserve"> </w:t>
            </w:r>
            <w:r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</w:rPr>
              <w:t>CDI</w:t>
            </w:r>
          </w:p>
          <w:p w14:paraId="53017F08" w14:textId="77777777" w:rsidR="00C532E0" w:rsidRPr="002B134F" w:rsidRDefault="001D5364">
            <w:pPr>
              <w:pStyle w:val="divdocumentulli"/>
              <w:numPr>
                <w:ilvl w:val="0"/>
                <w:numId w:val="5"/>
              </w:numPr>
              <w:ind w:left="500" w:hanging="183"/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</w:rPr>
            </w:pPr>
            <w:proofErr w:type="spellStart"/>
            <w:r w:rsidRPr="002B134F"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</w:rPr>
              <w:t>Réclamations</w:t>
            </w:r>
            <w:proofErr w:type="spellEnd"/>
            <w:r w:rsidRPr="002B134F"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</w:rPr>
              <w:t xml:space="preserve"> et </w:t>
            </w:r>
            <w:proofErr w:type="spellStart"/>
            <w:r w:rsidRPr="002B134F"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</w:rPr>
              <w:t>demandes</w:t>
            </w:r>
            <w:proofErr w:type="spellEnd"/>
            <w:r w:rsidRPr="002B134F"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</w:rPr>
              <w:t xml:space="preserve"> des clients </w:t>
            </w:r>
          </w:p>
          <w:p w14:paraId="7B7345C5" w14:textId="77777777" w:rsidR="00C532E0" w:rsidRPr="002B134F" w:rsidRDefault="001D5364">
            <w:pPr>
              <w:pStyle w:val="divdocumentulli"/>
              <w:numPr>
                <w:ilvl w:val="0"/>
                <w:numId w:val="5"/>
              </w:numPr>
              <w:ind w:left="500" w:hanging="183"/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  <w:lang w:val="fr-FR"/>
              </w:rPr>
            </w:pPr>
            <w:r w:rsidRPr="002B134F"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  <w:lang w:val="fr-FR"/>
              </w:rPr>
              <w:t xml:space="preserve">Prise en charge des clients difficiles </w:t>
            </w:r>
          </w:p>
          <w:p w14:paraId="10489E0A" w14:textId="77777777" w:rsidR="00C532E0" w:rsidRPr="002B134F" w:rsidRDefault="001D5364">
            <w:pPr>
              <w:pStyle w:val="divdocumentulli"/>
              <w:numPr>
                <w:ilvl w:val="0"/>
                <w:numId w:val="5"/>
              </w:numPr>
              <w:ind w:left="500" w:hanging="183"/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  <w:lang w:val="fr-FR"/>
              </w:rPr>
            </w:pPr>
            <w:r w:rsidRPr="002B134F"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  <w:lang w:val="fr-FR"/>
              </w:rPr>
              <w:t xml:space="preserve">Pilotage des techniciens fibres sur le terrain </w:t>
            </w:r>
          </w:p>
          <w:p w14:paraId="4CE3A8B1" w14:textId="77777777" w:rsidR="00C532E0" w:rsidRPr="002B134F" w:rsidRDefault="001D5364">
            <w:pPr>
              <w:pStyle w:val="documentskn-mlk8dispBlock"/>
              <w:pBdr>
                <w:left w:val="none" w:sz="0" w:space="15" w:color="auto"/>
              </w:pBdr>
              <w:ind w:left="300"/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</w:rPr>
            </w:pPr>
            <w:proofErr w:type="spellStart"/>
            <w:r w:rsidRPr="002B134F">
              <w:rPr>
                <w:rStyle w:val="documentskn-mlk8txtBold"/>
                <w:rFonts w:ascii="Roboto" w:eastAsia="PT Sans" w:hAnsi="Roboto" w:cs="PT Sans"/>
                <w:color w:val="000000"/>
                <w:sz w:val="20"/>
                <w:szCs w:val="20"/>
              </w:rPr>
              <w:t>Électricien</w:t>
            </w:r>
            <w:proofErr w:type="spellEnd"/>
            <w:r w:rsidRPr="002B134F">
              <w:rPr>
                <w:rStyle w:val="documentskn-mlk8txtBold"/>
                <w:rFonts w:ascii="Roboto" w:eastAsia="PT Sans" w:hAnsi="Roboto" w:cs="PT Sans"/>
                <w:color w:val="000000"/>
                <w:sz w:val="20"/>
                <w:szCs w:val="20"/>
              </w:rPr>
              <w:t>,</w:t>
            </w:r>
            <w:r w:rsidRPr="002B134F"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</w:rPr>
              <w:t xml:space="preserve"> </w:t>
            </w:r>
            <w:r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</w:rPr>
              <w:t>09/2006 - 12/2009</w:t>
            </w:r>
          </w:p>
          <w:p w14:paraId="54CB7DF1" w14:textId="77777777" w:rsidR="00C532E0" w:rsidRPr="002B134F" w:rsidRDefault="001D5364">
            <w:pPr>
              <w:pStyle w:val="documentskn-mlk8dispBlock"/>
              <w:ind w:left="300"/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</w:rPr>
            </w:pPr>
            <w:proofErr w:type="spellStart"/>
            <w:r w:rsidRPr="002B134F">
              <w:rPr>
                <w:rStyle w:val="documentskn-mlk8txtBold"/>
                <w:rFonts w:ascii="Roboto" w:eastAsia="PT Sans" w:hAnsi="Roboto" w:cs="PT Sans"/>
                <w:color w:val="000000"/>
                <w:sz w:val="20"/>
                <w:szCs w:val="20"/>
              </w:rPr>
              <w:t>intérim</w:t>
            </w:r>
            <w:proofErr w:type="spellEnd"/>
            <w:r w:rsidRPr="002B134F">
              <w:rPr>
                <w:rStyle w:val="documentskn-mlk8txtBold"/>
                <w:rFonts w:ascii="Roboto" w:eastAsia="PT Sans" w:hAnsi="Roboto" w:cs="PT Sans"/>
                <w:color w:val="000000"/>
                <w:sz w:val="20"/>
                <w:szCs w:val="20"/>
              </w:rPr>
              <w:t xml:space="preserve"> Adecco</w:t>
            </w:r>
            <w:r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</w:rPr>
              <w:t xml:space="preserve"> -</w:t>
            </w:r>
            <w:r w:rsidRPr="002B134F"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</w:rPr>
              <w:t xml:space="preserve"> </w:t>
            </w:r>
            <w:r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</w:rPr>
              <w:t>Troyes -</w:t>
            </w:r>
            <w:r w:rsidRPr="002B134F"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</w:rPr>
              <w:t>Intérim</w:t>
            </w:r>
            <w:proofErr w:type="spellEnd"/>
          </w:p>
          <w:p w14:paraId="1DAB791E" w14:textId="77777777" w:rsidR="00C532E0" w:rsidRPr="002B134F" w:rsidRDefault="001D5364">
            <w:pPr>
              <w:pStyle w:val="divdocumentulli"/>
              <w:numPr>
                <w:ilvl w:val="0"/>
                <w:numId w:val="6"/>
              </w:numPr>
              <w:ind w:left="500" w:hanging="183"/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</w:rPr>
            </w:pPr>
            <w:r w:rsidRPr="002B134F"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</w:rPr>
              <w:t xml:space="preserve">AMCI </w:t>
            </w:r>
            <w:proofErr w:type="spellStart"/>
            <w:r w:rsidRPr="002B134F"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</w:rPr>
              <w:t>Février</w:t>
            </w:r>
            <w:proofErr w:type="spellEnd"/>
            <w:r w:rsidRPr="002B134F"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</w:rPr>
              <w:t xml:space="preserve"> à Mars 2008 </w:t>
            </w:r>
          </w:p>
          <w:p w14:paraId="56524352" w14:textId="77777777" w:rsidR="00C532E0" w:rsidRPr="002B134F" w:rsidRDefault="001D5364">
            <w:pPr>
              <w:pStyle w:val="divdocumentulli"/>
              <w:numPr>
                <w:ilvl w:val="0"/>
                <w:numId w:val="6"/>
              </w:numPr>
              <w:ind w:left="500" w:hanging="183"/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</w:rPr>
            </w:pPr>
            <w:proofErr w:type="spellStart"/>
            <w:r w:rsidRPr="002B134F"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</w:rPr>
              <w:t>Kolher</w:t>
            </w:r>
            <w:proofErr w:type="spellEnd"/>
            <w:r w:rsidRPr="002B134F"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</w:rPr>
              <w:t xml:space="preserve"> </w:t>
            </w:r>
            <w:proofErr w:type="spellStart"/>
            <w:r w:rsidRPr="002B134F"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</w:rPr>
              <w:t>Février</w:t>
            </w:r>
            <w:proofErr w:type="spellEnd"/>
            <w:r w:rsidRPr="002B134F"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</w:rPr>
              <w:t xml:space="preserve"> à </w:t>
            </w:r>
            <w:proofErr w:type="spellStart"/>
            <w:r w:rsidRPr="002B134F"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</w:rPr>
              <w:t>Décembre</w:t>
            </w:r>
            <w:proofErr w:type="spellEnd"/>
            <w:r w:rsidRPr="002B134F"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</w:rPr>
              <w:t xml:space="preserve"> 2007 </w:t>
            </w:r>
          </w:p>
          <w:p w14:paraId="2CED8F4F" w14:textId="77777777" w:rsidR="00C532E0" w:rsidRPr="002B134F" w:rsidRDefault="001D5364">
            <w:pPr>
              <w:pStyle w:val="documentskn-mlk8dispBlock"/>
              <w:pBdr>
                <w:left w:val="none" w:sz="0" w:space="15" w:color="auto"/>
              </w:pBdr>
              <w:ind w:left="300"/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</w:rPr>
            </w:pPr>
            <w:proofErr w:type="spellStart"/>
            <w:r w:rsidRPr="002B134F">
              <w:rPr>
                <w:rStyle w:val="documentskn-mlk8txtBold"/>
                <w:rFonts w:ascii="Roboto" w:eastAsia="PT Sans" w:hAnsi="Roboto" w:cs="PT Sans"/>
                <w:color w:val="000000"/>
                <w:sz w:val="20"/>
                <w:szCs w:val="20"/>
              </w:rPr>
              <w:t>Stadier</w:t>
            </w:r>
            <w:proofErr w:type="spellEnd"/>
            <w:r w:rsidRPr="002B134F">
              <w:rPr>
                <w:rStyle w:val="documentskn-mlk8txtBold"/>
                <w:rFonts w:ascii="Roboto" w:eastAsia="PT Sans" w:hAnsi="Roboto" w:cs="PT Sans"/>
                <w:color w:val="000000"/>
                <w:sz w:val="20"/>
                <w:szCs w:val="20"/>
              </w:rPr>
              <w:t>,</w:t>
            </w:r>
            <w:r w:rsidRPr="002B134F"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</w:rPr>
              <w:t xml:space="preserve"> </w:t>
            </w:r>
            <w:r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</w:rPr>
              <w:t>01/2002 - 01/2006</w:t>
            </w:r>
          </w:p>
          <w:p w14:paraId="309FA078" w14:textId="77777777" w:rsidR="00C532E0" w:rsidRPr="002B134F" w:rsidRDefault="001D5364">
            <w:pPr>
              <w:pStyle w:val="documentskn-mlk8dispBlock"/>
              <w:ind w:left="300"/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</w:rPr>
            </w:pPr>
            <w:r w:rsidRPr="002B134F">
              <w:rPr>
                <w:rStyle w:val="documentskn-mlk8txtBold"/>
                <w:rFonts w:ascii="Roboto" w:eastAsia="PT Sans" w:hAnsi="Roboto" w:cs="PT Sans"/>
                <w:color w:val="000000"/>
                <w:sz w:val="20"/>
                <w:szCs w:val="20"/>
              </w:rPr>
              <w:t>ESTAC</w:t>
            </w:r>
            <w:r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</w:rPr>
              <w:t xml:space="preserve"> -</w:t>
            </w:r>
            <w:r w:rsidRPr="002B134F"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</w:rPr>
              <w:t xml:space="preserve"> </w:t>
            </w:r>
            <w:r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</w:rPr>
              <w:t>Troyes -</w:t>
            </w:r>
            <w:r w:rsidRPr="002B134F"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</w:rPr>
              <w:t xml:space="preserve"> </w:t>
            </w:r>
            <w:r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</w:rPr>
              <w:t>Freelance</w:t>
            </w:r>
          </w:p>
          <w:p w14:paraId="76DBDC1B" w14:textId="77777777" w:rsidR="00C532E0" w:rsidRPr="002B134F" w:rsidRDefault="001D5364">
            <w:pPr>
              <w:pStyle w:val="divdocumentulli"/>
              <w:numPr>
                <w:ilvl w:val="0"/>
                <w:numId w:val="7"/>
              </w:numPr>
              <w:ind w:left="500" w:hanging="183"/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</w:rPr>
            </w:pPr>
            <w:proofErr w:type="spellStart"/>
            <w:r w:rsidRPr="002B134F"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</w:rPr>
              <w:t>Jours</w:t>
            </w:r>
            <w:proofErr w:type="spellEnd"/>
            <w:r w:rsidRPr="002B134F"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</w:rPr>
              <w:t xml:space="preserve"> de Match </w:t>
            </w:r>
          </w:p>
          <w:p w14:paraId="6B97E0B5" w14:textId="77777777" w:rsidR="00C532E0" w:rsidRPr="002B134F" w:rsidRDefault="001D5364">
            <w:pPr>
              <w:pStyle w:val="documentexpreducsspc"/>
              <w:rPr>
                <w:rStyle w:val="documentskn-mlk8parentContainerright-box"/>
                <w:rFonts w:ascii="Roboto" w:eastAsia="PT Sans" w:hAnsi="Roboto" w:cs="PT Sans"/>
                <w:color w:val="46464E"/>
              </w:rPr>
            </w:pPr>
            <w:r w:rsidRPr="002B134F">
              <w:rPr>
                <w:rStyle w:val="documentskn-mlk8parentContainerright-box"/>
                <w:rFonts w:ascii="Roboto" w:eastAsia="PT Sans" w:hAnsi="Roboto" w:cs="PT Sans"/>
                <w:color w:val="46464E"/>
              </w:rPr>
              <w:t> </w:t>
            </w:r>
          </w:p>
          <w:p w14:paraId="3C9464FC" w14:textId="77777777" w:rsidR="00C532E0" w:rsidRPr="002B134F" w:rsidRDefault="001D5364">
            <w:pPr>
              <w:pStyle w:val="documentskn-mlk8sectiontitle"/>
              <w:pBdr>
                <w:bottom w:val="none" w:sz="0" w:space="5" w:color="auto"/>
              </w:pBdr>
              <w:rPr>
                <w:rStyle w:val="documentskn-mlk8parentContainerright-box"/>
                <w:rFonts w:ascii="Roboto" w:eastAsia="PT Sans" w:hAnsi="Roboto" w:cs="PT Sans"/>
              </w:rPr>
            </w:pPr>
            <w:r w:rsidRPr="002B134F">
              <w:rPr>
                <w:rStyle w:val="documentskn-mlk8parentContainerright-box"/>
                <w:rFonts w:ascii="Roboto" w:eastAsia="PT Sans" w:hAnsi="Roboto" w:cs="PT Sans"/>
              </w:rPr>
              <w:t>Formation</w:t>
            </w:r>
          </w:p>
          <w:p w14:paraId="23F2DA4F" w14:textId="2D444804" w:rsidR="00C532E0" w:rsidRPr="002B134F" w:rsidRDefault="001D5364">
            <w:pPr>
              <w:pStyle w:val="documentskn-mlk8dispBlock"/>
              <w:pBdr>
                <w:left w:val="none" w:sz="0" w:space="15" w:color="auto"/>
              </w:pBdr>
              <w:ind w:left="300"/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</w:pPr>
            <w:r w:rsidRPr="002B134F">
              <w:rPr>
                <w:rStyle w:val="documentskn-mlk8txtBold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>Titre RNCP "Développeur web et web mobile</w:t>
            </w:r>
            <w:proofErr w:type="gramStart"/>
            <w:r w:rsidRPr="002B134F">
              <w:rPr>
                <w:rStyle w:val="documentskn-mlk8txtBold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 xml:space="preserve">" </w:t>
            </w:r>
            <w:r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>,</w:t>
            </w:r>
            <w:proofErr w:type="gramEnd"/>
            <w:r w:rsidRPr="002B134F"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 xml:space="preserve"> </w:t>
            </w:r>
            <w:r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>03/2022</w:t>
            </w:r>
            <w:r w:rsidRPr="002B134F"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 xml:space="preserve"> </w:t>
            </w:r>
            <w:r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>–</w:t>
            </w:r>
            <w:r w:rsidRPr="002B134F"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 xml:space="preserve"> </w:t>
            </w:r>
            <w:r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>En cours</w:t>
            </w:r>
          </w:p>
          <w:p w14:paraId="36ADDC78" w14:textId="253D01E0" w:rsidR="00C532E0" w:rsidRPr="002B134F" w:rsidRDefault="001D5364">
            <w:pPr>
              <w:pStyle w:val="documentskn-mlk8dispBlock"/>
              <w:ind w:left="300"/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</w:rPr>
            </w:pPr>
            <w:r w:rsidRPr="002B134F">
              <w:rPr>
                <w:rStyle w:val="documentskn-mlk8txtBold"/>
                <w:rFonts w:ascii="Roboto" w:eastAsia="PT Sans" w:hAnsi="Roboto" w:cs="PT Sans"/>
                <w:color w:val="000000"/>
                <w:sz w:val="20"/>
                <w:szCs w:val="20"/>
              </w:rPr>
              <w:t>Greta</w:t>
            </w:r>
          </w:p>
          <w:p w14:paraId="46EFC448" w14:textId="579FDE77" w:rsidR="00C532E0" w:rsidRPr="002B134F" w:rsidRDefault="001D5364">
            <w:pPr>
              <w:pStyle w:val="divdocumentulli"/>
              <w:numPr>
                <w:ilvl w:val="0"/>
                <w:numId w:val="8"/>
              </w:numPr>
              <w:ind w:left="500" w:hanging="183"/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  <w:lang w:val="fr-FR"/>
              </w:rPr>
            </w:pPr>
            <w:r w:rsidRPr="002B134F"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  <w:lang w:val="fr-FR"/>
              </w:rPr>
              <w:t>Titre délivré par le Ministère du travail (NSF 326t) - Niveau 5 -</w:t>
            </w:r>
            <w:r w:rsidRPr="002B134F">
              <w:rPr>
                <w:rStyle w:val="span"/>
                <w:rFonts w:ascii="Roboto" w:eastAsia="PT Sans" w:hAnsi="Roboto" w:cs="PT Sans"/>
                <w:color w:val="46464E"/>
                <w:sz w:val="18"/>
                <w:szCs w:val="18"/>
                <w:lang w:val="fr-FR"/>
              </w:rPr>
              <w:br/>
              <w:t xml:space="preserve">Parcours de formation TP Développeur web et web mobile  </w:t>
            </w:r>
          </w:p>
          <w:p w14:paraId="7749CC14" w14:textId="77777777" w:rsidR="00C532E0" w:rsidRPr="002B134F" w:rsidRDefault="00C532E0">
            <w:pPr>
              <w:pStyle w:val="div"/>
              <w:spacing w:line="240" w:lineRule="exact"/>
              <w:ind w:left="300"/>
              <w:rPr>
                <w:rStyle w:val="documentskn-mlk8parentContainerright-box"/>
                <w:rFonts w:ascii="Roboto" w:eastAsia="PT Sans" w:hAnsi="Roboto" w:cs="PT Sans"/>
                <w:color w:val="46464E"/>
                <w:sz w:val="18"/>
                <w:szCs w:val="18"/>
                <w:lang w:val="fr-FR"/>
              </w:rPr>
            </w:pPr>
          </w:p>
          <w:p w14:paraId="652717DF" w14:textId="77777777" w:rsidR="00C532E0" w:rsidRPr="002B134F" w:rsidRDefault="001D5364">
            <w:pPr>
              <w:pStyle w:val="documentskn-mlk8dispBlock"/>
              <w:ind w:left="300"/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</w:pPr>
            <w:r w:rsidRPr="002B134F">
              <w:rPr>
                <w:rStyle w:val="documentskn-mlk8txtBold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>BTS</w:t>
            </w:r>
            <w:r w:rsidRPr="002B134F">
              <w:rPr>
                <w:rStyle w:val="documentMFRbeforecolonspace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 xml:space="preserve"> </w:t>
            </w:r>
            <w:r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>: Contrôle Industriel de Régulation et d'Automatisme,</w:t>
            </w:r>
            <w:r w:rsidRPr="002B134F"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 xml:space="preserve"> </w:t>
            </w:r>
            <w:r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>09/2004 - 06/2006</w:t>
            </w:r>
            <w:r w:rsidRPr="002B134F"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 xml:space="preserve"> </w:t>
            </w:r>
          </w:p>
          <w:p w14:paraId="27CBA28D" w14:textId="77777777" w:rsidR="00C532E0" w:rsidRPr="002B134F" w:rsidRDefault="001D5364">
            <w:pPr>
              <w:pStyle w:val="documentskn-mlk8dispBlock"/>
              <w:ind w:left="300"/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</w:pPr>
            <w:r w:rsidRPr="002B134F">
              <w:rPr>
                <w:rStyle w:val="documentskn-mlk8txtBold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>Groupe Saint-Joseph La Salle</w:t>
            </w:r>
            <w:r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 xml:space="preserve"> -</w:t>
            </w:r>
            <w:r w:rsidRPr="002B134F"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 xml:space="preserve"> </w:t>
            </w:r>
            <w:r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>Troyes, 10</w:t>
            </w:r>
            <w:r w:rsidRPr="002B134F"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 xml:space="preserve"> </w:t>
            </w:r>
          </w:p>
          <w:p w14:paraId="4A27BB36" w14:textId="77777777" w:rsidR="00C532E0" w:rsidRPr="002B134F" w:rsidRDefault="00C532E0">
            <w:pPr>
              <w:pStyle w:val="div"/>
              <w:spacing w:line="240" w:lineRule="exact"/>
              <w:ind w:left="300"/>
              <w:rPr>
                <w:rStyle w:val="documentskn-mlk8parentContainerright-box"/>
                <w:rFonts w:ascii="Roboto" w:eastAsia="PT Sans" w:hAnsi="Roboto" w:cs="PT Sans"/>
                <w:color w:val="46464E"/>
                <w:sz w:val="18"/>
                <w:szCs w:val="18"/>
                <w:lang w:val="fr-FR"/>
              </w:rPr>
            </w:pPr>
          </w:p>
          <w:p w14:paraId="7145E519" w14:textId="77777777" w:rsidR="00C532E0" w:rsidRPr="002B134F" w:rsidRDefault="001D5364">
            <w:pPr>
              <w:pStyle w:val="documentskn-mlk8dispBlock"/>
              <w:ind w:left="300"/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</w:pPr>
            <w:r w:rsidRPr="002B134F">
              <w:rPr>
                <w:rStyle w:val="documentskn-mlk8txtBold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>BAC PRO</w:t>
            </w:r>
            <w:r w:rsidRPr="002B134F">
              <w:rPr>
                <w:rStyle w:val="documentMFRbeforecolonspace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 xml:space="preserve"> </w:t>
            </w:r>
            <w:r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 xml:space="preserve">: Equipements et Installations </w:t>
            </w:r>
            <w:proofErr w:type="gramStart"/>
            <w:r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>Electriques ,</w:t>
            </w:r>
            <w:proofErr w:type="gramEnd"/>
            <w:r w:rsidRPr="002B134F"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 xml:space="preserve"> </w:t>
            </w:r>
            <w:r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>09/2002 - 06/2004</w:t>
            </w:r>
            <w:r w:rsidRPr="002B134F"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 xml:space="preserve"> </w:t>
            </w:r>
          </w:p>
          <w:p w14:paraId="2172F229" w14:textId="77777777" w:rsidR="00C532E0" w:rsidRPr="002B134F" w:rsidRDefault="001D5364">
            <w:pPr>
              <w:pStyle w:val="documentskn-mlk8dispBlock"/>
              <w:ind w:left="300"/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</w:pPr>
            <w:r w:rsidRPr="002B134F">
              <w:rPr>
                <w:rStyle w:val="documentskn-mlk8txtBold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>Groupe Saint-Joseph La Salle</w:t>
            </w:r>
            <w:r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 xml:space="preserve"> -</w:t>
            </w:r>
            <w:r w:rsidRPr="002B134F"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 xml:space="preserve"> </w:t>
            </w:r>
            <w:r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>Troyes, 10 -</w:t>
            </w:r>
            <w:r w:rsidRPr="002B134F"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 xml:space="preserve"> </w:t>
            </w:r>
            <w:r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 xml:space="preserve">Bien </w:t>
            </w:r>
          </w:p>
          <w:p w14:paraId="51C0CEF5" w14:textId="77777777" w:rsidR="00C532E0" w:rsidRPr="002B134F" w:rsidRDefault="00C532E0">
            <w:pPr>
              <w:pStyle w:val="div"/>
              <w:spacing w:line="240" w:lineRule="exact"/>
              <w:ind w:left="300"/>
              <w:rPr>
                <w:rStyle w:val="documentskn-mlk8parentContainerright-box"/>
                <w:rFonts w:ascii="Roboto" w:eastAsia="PT Sans" w:hAnsi="Roboto" w:cs="PT Sans"/>
                <w:color w:val="46464E"/>
                <w:sz w:val="18"/>
                <w:szCs w:val="18"/>
                <w:lang w:val="fr-FR"/>
              </w:rPr>
            </w:pPr>
          </w:p>
          <w:p w14:paraId="6CD07274" w14:textId="77777777" w:rsidR="00C532E0" w:rsidRPr="002B134F" w:rsidRDefault="001D5364">
            <w:pPr>
              <w:pStyle w:val="documentskn-mlk8dispBlock"/>
              <w:ind w:left="300"/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</w:pPr>
            <w:r w:rsidRPr="002B134F">
              <w:rPr>
                <w:rStyle w:val="documentskn-mlk8txtBold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>CAP et BEP</w:t>
            </w:r>
            <w:r w:rsidRPr="002B134F">
              <w:rPr>
                <w:rStyle w:val="documentMFRbeforecolonspace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 xml:space="preserve"> </w:t>
            </w:r>
            <w:r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>: Electrotechnique,</w:t>
            </w:r>
            <w:r w:rsidRPr="002B134F"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 xml:space="preserve"> </w:t>
            </w:r>
            <w:r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>09/2000 - 06/2002</w:t>
            </w:r>
            <w:r w:rsidRPr="002B134F"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 xml:space="preserve"> </w:t>
            </w:r>
          </w:p>
          <w:p w14:paraId="13C3CA19" w14:textId="77777777" w:rsidR="00C532E0" w:rsidRPr="002B134F" w:rsidRDefault="001D5364">
            <w:pPr>
              <w:pStyle w:val="documentskn-mlk8dispBlock"/>
              <w:ind w:left="300"/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</w:pPr>
            <w:r w:rsidRPr="002B134F">
              <w:rPr>
                <w:rStyle w:val="documentskn-mlk8txtBold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>Groupe Saint-Joseph La Salle</w:t>
            </w:r>
            <w:r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 xml:space="preserve"> -</w:t>
            </w:r>
            <w:r w:rsidRPr="002B134F"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 xml:space="preserve"> </w:t>
            </w:r>
            <w:r w:rsidRPr="002B134F">
              <w:rPr>
                <w:rStyle w:val="span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>Troyes, 10</w:t>
            </w:r>
            <w:r w:rsidRPr="002B134F">
              <w:rPr>
                <w:rStyle w:val="documentskn-mlk8parentContainerright-box"/>
                <w:rFonts w:ascii="Roboto" w:eastAsia="PT Sans" w:hAnsi="Roboto" w:cs="PT Sans"/>
                <w:color w:val="000000"/>
                <w:sz w:val="20"/>
                <w:szCs w:val="20"/>
                <w:lang w:val="fr-FR"/>
              </w:rPr>
              <w:t xml:space="preserve"> </w:t>
            </w:r>
          </w:p>
          <w:p w14:paraId="592CE198" w14:textId="77777777" w:rsidR="00C532E0" w:rsidRPr="001D5364" w:rsidRDefault="001D5364">
            <w:pPr>
              <w:pStyle w:val="documentexpreducsspc"/>
              <w:rPr>
                <w:rStyle w:val="documentskn-mlk8parentContainerright-box"/>
                <w:rFonts w:ascii="PT Sans" w:eastAsia="PT Sans" w:hAnsi="PT Sans" w:cs="PT Sans"/>
                <w:color w:val="46464E"/>
                <w:lang w:val="fr-FR"/>
              </w:rPr>
            </w:pPr>
            <w:r w:rsidRPr="001D5364">
              <w:rPr>
                <w:rStyle w:val="documentskn-mlk8parentContainerright-box"/>
                <w:rFonts w:ascii="PT Sans" w:eastAsia="PT Sans" w:hAnsi="PT Sans" w:cs="PT Sans"/>
                <w:color w:val="46464E"/>
                <w:lang w:val="fr-FR"/>
              </w:rPr>
              <w:t> </w:t>
            </w:r>
          </w:p>
        </w:tc>
        <w:tc>
          <w:tcPr>
            <w:tcW w:w="600" w:type="dxa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 w14:paraId="29D76D1F" w14:textId="77777777" w:rsidR="00C532E0" w:rsidRPr="001D5364" w:rsidRDefault="00C532E0">
            <w:pPr>
              <w:pStyle w:val="documentsidecellParagraph"/>
              <w:pBdr>
                <w:top w:val="none" w:sz="0" w:space="0" w:color="auto"/>
                <w:bottom w:val="none" w:sz="0" w:space="0" w:color="auto"/>
              </w:pBdr>
              <w:rPr>
                <w:rStyle w:val="documentsidecell"/>
                <w:rFonts w:ascii="PT Sans" w:eastAsia="PT Sans" w:hAnsi="PT Sans" w:cs="PT Sans"/>
                <w:color w:val="46464E"/>
                <w:sz w:val="18"/>
                <w:szCs w:val="18"/>
                <w:lang w:val="fr-FR"/>
              </w:rPr>
            </w:pPr>
          </w:p>
        </w:tc>
      </w:tr>
    </w:tbl>
    <w:p w14:paraId="3DD89DAD" w14:textId="77777777" w:rsidR="00C532E0" w:rsidRDefault="001D5364">
      <w:pPr>
        <w:spacing w:line="20" w:lineRule="auto"/>
        <w:rPr>
          <w:rFonts w:ascii="PT Sans" w:eastAsia="PT Sans" w:hAnsi="PT Sans" w:cs="PT Sans"/>
          <w:color w:val="46464E"/>
          <w:sz w:val="18"/>
          <w:szCs w:val="18"/>
        </w:rPr>
      </w:pPr>
      <w:r>
        <w:rPr>
          <w:color w:val="FFFFFF"/>
          <w:sz w:val="2"/>
        </w:rPr>
        <w:t>.</w:t>
      </w:r>
    </w:p>
    <w:sectPr w:rsidR="00C532E0">
      <w:pgSz w:w="11906" w:h="16838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swald Light">
    <w:charset w:val="00"/>
    <w:family w:val="auto"/>
    <w:pitch w:val="variable"/>
    <w:sig w:usb0="2000020F" w:usb1="00000000" w:usb2="00000000" w:usb3="00000000" w:csb0="00000197" w:csb1="00000000"/>
    <w:embedRegular r:id="rId1" w:fontKey="{603209EA-0DFA-482C-B639-2FAD9F07987A}"/>
  </w:font>
  <w:font w:name="PT Sans">
    <w:altName w:val="Arial"/>
    <w:charset w:val="00"/>
    <w:family w:val="swiss"/>
    <w:pitch w:val="variable"/>
    <w:sig w:usb0="A00002EF" w:usb1="5000204B" w:usb2="00000000" w:usb3="00000000" w:csb0="00000097" w:csb1="00000000"/>
    <w:embedRegular r:id="rId2" w:fontKey="{E713E47A-4C6D-49AF-8390-B13E80389F77}"/>
    <w:embedBold r:id="rId3" w:fontKey="{DA9331D5-2679-454B-B32D-A5C78346664D}"/>
    <w:embedItalic r:id="rId4" w:fontKey="{40819BF7-006F-4B29-A373-9A2645DF107E}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5" w:fontKey="{2F111D4B-9CE2-46B5-97A7-CF3B61EB9C6E}"/>
    <w:embedBold r:id="rId6" w:fontKey="{8C78CBDD-F211-4826-9E39-5FD7F246C47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F60E00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5245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6ACA0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B56E2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C0295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06217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49E8D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E5AC9A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250DD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E72AF5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0B8E29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32AB68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54C41C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72C51D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7DA309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01AB53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45C355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4F021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160E58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8EFE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D04C95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DEA1B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9B86D0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C501DB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E0A39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A0AC06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4C0597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ABC894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22A35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4508B7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9F6262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0DA11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430C0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828341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28C93A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35CF4A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473065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5EA606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A224E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11E4E2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68259C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224CD1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73EE1A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6C2B4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8E2A7D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FC18CE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24663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35012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544E79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F28E4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2A41F3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08AC76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0E8B08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A6816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CA0810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4E8B2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EC836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F24BE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790D1A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B0A0F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AAC7A9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F2C5F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94EB2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0E4E11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5BAA3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E3234D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50017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93EB2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0BAA5C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F4D2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2A4DEE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7AE2E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727607452">
    <w:abstractNumId w:val="0"/>
  </w:num>
  <w:num w:numId="2" w16cid:durableId="1415013108">
    <w:abstractNumId w:val="1"/>
  </w:num>
  <w:num w:numId="3" w16cid:durableId="405228688">
    <w:abstractNumId w:val="2"/>
  </w:num>
  <w:num w:numId="4" w16cid:durableId="1229072324">
    <w:abstractNumId w:val="3"/>
  </w:num>
  <w:num w:numId="5" w16cid:durableId="1193615244">
    <w:abstractNumId w:val="4"/>
  </w:num>
  <w:num w:numId="6" w16cid:durableId="1839492174">
    <w:abstractNumId w:val="5"/>
  </w:num>
  <w:num w:numId="7" w16cid:durableId="1581334724">
    <w:abstractNumId w:val="6"/>
  </w:num>
  <w:num w:numId="8" w16cid:durableId="15734202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2E0"/>
    <w:rsid w:val="001D5364"/>
    <w:rsid w:val="002B134F"/>
    <w:rsid w:val="004A5F01"/>
    <w:rsid w:val="0078224B"/>
    <w:rsid w:val="00923492"/>
    <w:rsid w:val="00C532E0"/>
    <w:rsid w:val="00F8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565D11E"/>
  <w15:docId w15:val="{2CE28D0E-59AC-43DD-A740-3EA2BD0B5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Titre2">
    <w:name w:val="heading 2"/>
    <w:basedOn w:val="Normal"/>
    <w:next w:val="Normal"/>
    <w:link w:val="Titre2C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Titre5">
    <w:name w:val="heading 5"/>
    <w:basedOn w:val="Normal"/>
    <w:next w:val="Normal"/>
    <w:link w:val="Titre5C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Titre6">
    <w:name w:val="heading 6"/>
    <w:basedOn w:val="Normal"/>
    <w:next w:val="Normal"/>
    <w:link w:val="Titre6C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Titre5Car">
    <w:name w:val="Titre 5 Car"/>
    <w:basedOn w:val="Policepardfaut"/>
    <w:link w:val="Titre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Titre6Car">
    <w:name w:val="Titre 6 Car"/>
    <w:basedOn w:val="Policepardfaut"/>
    <w:link w:val="Titre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skn-mlk8fontsize">
    <w:name w:val="document_skn-mlk8_fontsize"/>
    <w:basedOn w:val="Normal"/>
    <w:rPr>
      <w:sz w:val="18"/>
      <w:szCs w:val="18"/>
    </w:rPr>
  </w:style>
  <w:style w:type="character" w:customStyle="1" w:styleId="documentskn-mlk8topsectionsection">
    <w:name w:val="document_skn-mlk8_topsection_section"/>
    <w:basedOn w:val="Policepardfaut"/>
    <w:rPr>
      <w:shd w:val="clear" w:color="auto" w:fill="2A5978"/>
    </w:rPr>
  </w:style>
  <w:style w:type="paragraph" w:customStyle="1" w:styleId="documentskn-mlk8paragraphPARAGRAPHNAME">
    <w:name w:val="document_skn-mlk8_paragraph_PARAGRAPH_NAME"/>
    <w:basedOn w:val="Normal"/>
    <w:pPr>
      <w:pBdr>
        <w:left w:val="none" w:sz="0" w:space="31" w:color="auto"/>
      </w:pBdr>
    </w:pPr>
  </w:style>
  <w:style w:type="paragraph" w:customStyle="1" w:styleId="documentskn-mlk8name">
    <w:name w:val="document_skn-mlk8_name"/>
    <w:basedOn w:val="Normal"/>
    <w:pPr>
      <w:pBdr>
        <w:bottom w:val="none" w:sz="0" w:space="12" w:color="auto"/>
        <w:right w:val="none" w:sz="0" w:space="18" w:color="auto"/>
      </w:pBdr>
      <w:spacing w:line="1080" w:lineRule="atLeast"/>
    </w:pPr>
    <w:rPr>
      <w:rFonts w:ascii="Oswald Light" w:eastAsia="Oswald Light" w:hAnsi="Oswald Light" w:cs="Oswald Light"/>
      <w:caps/>
      <w:color w:val="EEF0F1"/>
      <w:sz w:val="80"/>
      <w:szCs w:val="80"/>
    </w:rPr>
  </w:style>
  <w:style w:type="character" w:customStyle="1" w:styleId="span">
    <w:name w:val="span"/>
    <w:basedOn w:val="Policepardfaut"/>
    <w:rPr>
      <w:bdr w:val="none" w:sz="0" w:space="0" w:color="auto"/>
      <w:vertAlign w:val="baseline"/>
    </w:rPr>
  </w:style>
  <w:style w:type="paragraph" w:customStyle="1" w:styleId="documentskn-mlk8resumeTitle">
    <w:name w:val="document_skn-mlk8_resumeTitle"/>
    <w:basedOn w:val="Normal"/>
    <w:pPr>
      <w:spacing w:line="400" w:lineRule="atLeast"/>
    </w:pPr>
    <w:rPr>
      <w:b/>
      <w:bCs/>
      <w:caps/>
      <w:color w:val="EEF0F1"/>
      <w:spacing w:val="20"/>
      <w:sz w:val="36"/>
      <w:szCs w:val="36"/>
    </w:rPr>
  </w:style>
  <w:style w:type="character" w:customStyle="1" w:styleId="documentskn-mlk8topsectionemptycell">
    <w:name w:val="document_skn-mlk8_topsection_emptycell"/>
    <w:basedOn w:val="Policepardfaut"/>
    <w:rPr>
      <w:shd w:val="clear" w:color="auto" w:fill="2A5978"/>
    </w:rPr>
  </w:style>
  <w:style w:type="paragraph" w:customStyle="1" w:styleId="documentskn-mlk8topsectionemptycellParagraph">
    <w:name w:val="document_skn-mlk8_topsection_emptycell Paragraph"/>
    <w:basedOn w:val="Normal"/>
    <w:pPr>
      <w:shd w:val="clear" w:color="auto" w:fill="2A5978"/>
    </w:pPr>
    <w:rPr>
      <w:shd w:val="clear" w:color="auto" w:fill="2A5978"/>
    </w:rPr>
  </w:style>
  <w:style w:type="table" w:customStyle="1" w:styleId="documentskn-mlk8topsection">
    <w:name w:val="document_skn-mlk8_topsection"/>
    <w:basedOn w:val="TableauNormal"/>
    <w:tblPr/>
  </w:style>
  <w:style w:type="character" w:customStyle="1" w:styleId="documentsidecell">
    <w:name w:val="document_sidecell"/>
    <w:basedOn w:val="Policepardfaut"/>
  </w:style>
  <w:style w:type="character" w:customStyle="1" w:styleId="documentskn-mlk8parentContainerleft-box">
    <w:name w:val="document_skn-mlk8_parentContainer_left-box"/>
    <w:basedOn w:val="Policepardfaut"/>
    <w:rPr>
      <w:shd w:val="clear" w:color="auto" w:fill="2A5978"/>
    </w:rPr>
  </w:style>
  <w:style w:type="paragraph" w:customStyle="1" w:styleId="documentskn-mlk8sectionsectionpict">
    <w:name w:val="document_skn-mlk8_section_section_pict"/>
    <w:basedOn w:val="Normal"/>
  </w:style>
  <w:style w:type="paragraph" w:customStyle="1" w:styleId="documentskn-mlk8paragraph">
    <w:name w:val="document_skn-mlk8_paragraph"/>
    <w:basedOn w:val="Normal"/>
    <w:pPr>
      <w:pBdr>
        <w:left w:val="none" w:sz="0" w:space="15" w:color="auto"/>
      </w:pBdr>
    </w:pPr>
  </w:style>
  <w:style w:type="paragraph" w:customStyle="1" w:styleId="div">
    <w:name w:val="div"/>
    <w:basedOn w:val="Normal"/>
  </w:style>
  <w:style w:type="paragraph" w:customStyle="1" w:styleId="documentskn-mlk8section">
    <w:name w:val="document_skn-mlk8_section"/>
    <w:basedOn w:val="Normal"/>
  </w:style>
  <w:style w:type="paragraph" w:customStyle="1" w:styleId="documentskn-mlk8sectionSECTIONCNTCheading">
    <w:name w:val="document_skn-mlk8_section_SECTION_CNTC_heading"/>
    <w:basedOn w:val="Normal"/>
  </w:style>
  <w:style w:type="paragraph" w:customStyle="1" w:styleId="documentskn-mlk8sectionSECTIONCNTCheadingsectiontitle">
    <w:name w:val="document_skn-mlk8_section_SECTION_CNTC_heading_sectiontitle"/>
    <w:basedOn w:val="Normal"/>
  </w:style>
  <w:style w:type="character" w:customStyle="1" w:styleId="documentaddressicon-svg">
    <w:name w:val="document_address_icon-svg"/>
    <w:basedOn w:val="Policepardfaut"/>
  </w:style>
  <w:style w:type="character" w:customStyle="1" w:styleId="documentMFRicoTxtzipprefix">
    <w:name w:val="document_MFR_icoTxt_zipprefix"/>
    <w:basedOn w:val="Policepardfaut"/>
  </w:style>
  <w:style w:type="character" w:customStyle="1" w:styleId="documentaddressicoTxt">
    <w:name w:val="document_address_icoTxt"/>
    <w:basedOn w:val="Policepardfaut"/>
  </w:style>
  <w:style w:type="table" w:customStyle="1" w:styleId="documentskn-mlk8address">
    <w:name w:val="document_skn-mlk8_address"/>
    <w:basedOn w:val="TableauNormal"/>
    <w:tblPr/>
  </w:style>
  <w:style w:type="paragraph" w:customStyle="1" w:styleId="documentskn-mlk8SECTIONCNTCsectionnotSECTIONALNKheading">
    <w:name w:val="document_skn-mlk8_SECTION_CNTC + section_not(.SECTION_ALNK)_heading"/>
    <w:basedOn w:val="Normal"/>
    <w:pPr>
      <w:pBdr>
        <w:top w:val="none" w:sz="0" w:space="25" w:color="auto"/>
      </w:pBdr>
    </w:pPr>
  </w:style>
  <w:style w:type="paragraph" w:customStyle="1" w:styleId="documentskn-mlk8sectiontitle">
    <w:name w:val="document_skn-mlk8_sectiontitle"/>
    <w:basedOn w:val="Normal"/>
    <w:pPr>
      <w:spacing w:line="340" w:lineRule="atLeast"/>
    </w:pPr>
    <w:rPr>
      <w:b/>
      <w:bCs/>
      <w:caps/>
      <w:color w:val="000000"/>
      <w:spacing w:val="10"/>
      <w:sz w:val="28"/>
      <w:szCs w:val="28"/>
    </w:rPr>
  </w:style>
  <w:style w:type="paragraph" w:customStyle="1" w:styleId="documentskn-mlk8parentContainersinglecolumnnotadnlLnks">
    <w:name w:val="document_skn-mlk8_parentContainer_singlecolumn_not(.adnlLnks)"/>
    <w:basedOn w:val="Normal"/>
  </w:style>
  <w:style w:type="paragraph" w:customStyle="1" w:styleId="divdocumentulli">
    <w:name w:val="div_document_ul_li"/>
    <w:basedOn w:val="Normal"/>
  </w:style>
  <w:style w:type="paragraph" w:customStyle="1" w:styleId="documentskn-mlk8heading">
    <w:name w:val="document_skn-mlk8_heading"/>
    <w:basedOn w:val="Normal"/>
    <w:pPr>
      <w:pBdr>
        <w:bottom w:val="none" w:sz="0" w:space="5" w:color="auto"/>
      </w:pBdr>
    </w:pPr>
  </w:style>
  <w:style w:type="character" w:customStyle="1" w:styleId="em">
    <w:name w:val="em"/>
    <w:basedOn w:val="Policepardfaut"/>
    <w:rPr>
      <w:bdr w:val="none" w:sz="0" w:space="0" w:color="auto"/>
      <w:vertAlign w:val="baseline"/>
    </w:rPr>
  </w:style>
  <w:style w:type="paragraph" w:customStyle="1" w:styleId="documentsidecellParagraph">
    <w:name w:val="document_sidecell Paragraph"/>
    <w:basedOn w:val="Normal"/>
    <w:pPr>
      <w:pBdr>
        <w:top w:val="none" w:sz="0" w:space="30" w:color="auto"/>
        <w:bottom w:val="none" w:sz="0" w:space="25" w:color="auto"/>
      </w:pBdr>
    </w:pPr>
  </w:style>
  <w:style w:type="character" w:customStyle="1" w:styleId="documentskn-mlk8parentContainerright-box">
    <w:name w:val="document_skn-mlk8_parentContainer_right-box"/>
    <w:basedOn w:val="Policepardfaut"/>
  </w:style>
  <w:style w:type="paragraph" w:customStyle="1" w:styleId="documentskn-mlk8parentContainerright-boxsection">
    <w:name w:val="document_skn-mlk8_parentContainer_right-box_section"/>
    <w:basedOn w:val="Normal"/>
  </w:style>
  <w:style w:type="paragraph" w:customStyle="1" w:styleId="documentskn-mlk8dispBlock">
    <w:name w:val="document_skn-mlk8_dispBlock"/>
    <w:basedOn w:val="Normal"/>
  </w:style>
  <w:style w:type="character" w:customStyle="1" w:styleId="documentskn-mlk8txtBold">
    <w:name w:val="document_skn-mlk8_txtBold"/>
    <w:basedOn w:val="Policepardfaut"/>
    <w:rPr>
      <w:b/>
      <w:bCs/>
    </w:rPr>
  </w:style>
  <w:style w:type="paragraph" w:customStyle="1" w:styleId="documentexpreducsspc">
    <w:name w:val="document_expreducsspc"/>
    <w:basedOn w:val="Normal"/>
    <w:pPr>
      <w:spacing w:line="500" w:lineRule="atLeast"/>
    </w:pPr>
    <w:rPr>
      <w:sz w:val="20"/>
      <w:szCs w:val="20"/>
    </w:rPr>
  </w:style>
  <w:style w:type="paragraph" w:customStyle="1" w:styleId="documentskn-mlk8sectioneducparagraph">
    <w:name w:val="document_skn-mlk8_section_educ_paragraph"/>
    <w:basedOn w:val="Normal"/>
  </w:style>
  <w:style w:type="paragraph" w:customStyle="1" w:styleId="documentskn-mlk8sectioneducparagraphfirstparagraphpspcdiv">
    <w:name w:val="document_skn-mlk8_section_educ_paragraph_firstparagraph_pspcdiv"/>
    <w:basedOn w:val="Normal"/>
    <w:rPr>
      <w:vanish/>
    </w:rPr>
  </w:style>
  <w:style w:type="character" w:customStyle="1" w:styleId="divCharacter">
    <w:name w:val="div Character"/>
    <w:basedOn w:val="Policepardfaut"/>
    <w:rPr>
      <w:bdr w:val="none" w:sz="0" w:space="0" w:color="auto"/>
      <w:vertAlign w:val="baseline"/>
    </w:rPr>
  </w:style>
  <w:style w:type="character" w:customStyle="1" w:styleId="documentMFRbeforecolonspace">
    <w:name w:val="document_MFR_beforecolonspace"/>
    <w:basedOn w:val="Policepardfaut"/>
  </w:style>
  <w:style w:type="table" w:customStyle="1" w:styleId="documentskn-mlk8parentContainer">
    <w:name w:val="document_skn-mlk8_parentContainer"/>
    <w:basedOn w:val="Tableau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1</Pages>
  <Words>265</Words>
  <Characters>1451</Characters>
  <Application>Microsoft Office Word</Application>
  <DocSecurity>0</DocSecurity>
  <Lines>76</Lines>
  <Paragraphs>61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NicolasSWIGONDéveloppeur web et web mobile</vt:lpstr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NicolasSWIGONDéveloppeur web et web mobile</dc:title>
  <cp:lastModifiedBy>Nicolas swigon</cp:lastModifiedBy>
  <cp:revision>6</cp:revision>
  <dcterms:created xsi:type="dcterms:W3CDTF">2022-03-03T17:00:00Z</dcterms:created>
  <dcterms:modified xsi:type="dcterms:W3CDTF">2022-04-05T14:34:00Z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eb610b27-0afa-43ee-982f-a2c8d936616a</vt:lpwstr>
  </property>
  <property fmtid="{D5CDD505-2E9C-101B-9397-08002B2CF9AE}" pid="3" name="x1ye=0">
    <vt:lpwstr>DF8AAB+LCAAAAAAABAAUm8Vu61AURT/IA2MMQzPXjDMzM/vrn5/UQaWmaXLvOXuv1ao8BhEkSaCCQOC/74PBOJoVWA6HERxleeIstajf4nbb0VDbYD16LYxe3CZD5dHYj4m/fy2z0jR0P9k0eaFOb38oxl8avt3ac8cJveQtjyuZTuTxJsFI2XWQ4VaPosMNnXuOPQMiq0dy+gJrUXLCMuB/HksdgkwFgQWXZ3i9wdX+eEHaLAyIpGaAzOZpBgV</vt:lpwstr>
  </property>
  <property fmtid="{D5CDD505-2E9C-101B-9397-08002B2CF9AE}" pid="4" name="x1ye=1">
    <vt:lpwstr>q6JERdpPaxXo46SdS7p5smhY+04WF1MnsA2U5e7gtmSjlq0DQAz5v2BRNE5PVxmyVFW7daUIZn/WdZy4keXBrpuEK1vcUGVmsE73H8nbNPE9b89cYJixF9q29YeuvI34RxvtoD9Gg9kAevuzvK/eT18fMwcaK2aVsqj3UBvZQyt7ZL0126dclYu+ViWbdzxr/kuEZsBIEfOS+pTWD6JtsLzwnikbDYRmsLaVyYulFIWhZUg3kQaJm4tWq6+wuC1</vt:lpwstr>
  </property>
  <property fmtid="{D5CDD505-2E9C-101B-9397-08002B2CF9AE}" pid="5" name="x1ye=10">
    <vt:lpwstr>4SX6MjOJbFbEgGYn4s/keA+Q8vL63FtIMEgoMD+vtP/2vXdoTTsBVge8Biz7CM9Te7eF4TnFtkoCeM09eRWxriHYDWZ6JT598fwlOWdeWKuojmMZxkDdmMLan5H2hRTcRVwx9wAL+wUk95GubAQx3rOBIWF9NeiVggZyAA6PxwnnHuQeZyj8KQf0h5P9jHeF7g75jWLHQ1UEgkTEZx3Jf8QyxtnR/NbASrkleKQjTrr6bFOvXGuInSh89JmvkQc</vt:lpwstr>
  </property>
  <property fmtid="{D5CDD505-2E9C-101B-9397-08002B2CF9AE}" pid="6" name="x1ye=11">
    <vt:lpwstr>QVZ1jsujQfuJImMO/TRw+uBs+7QFfxB+tLaJLkBbRpQBm4N+WFBGi2Yw/FD0McOknKOQyDeEbxRQhwkHnKCTbb0eKrXScu/60y6sKuE5t8IClNobCRXF8KqGM5YVOOfekDrZiUE1iBglPhtjTC5dkA0XFUSJHh8TPaTPLHXPt2Mvpdh7APDBg2gqSYk06QGRLxWbE7cCKNooSlqWfPYJWB86/4I5YLoggUtgideKsCl7Lrv1OLRUctPCYfgFwug</vt:lpwstr>
  </property>
  <property fmtid="{D5CDD505-2E9C-101B-9397-08002B2CF9AE}" pid="7" name="x1ye=12">
    <vt:lpwstr>BnfhbkgGuaNTjzhxSOLeNdCRcDmwpa2AEfF3Tp5HcSXqDffgMeteyJ+ol0ko/DlHC6LpOOS0QkHby4mkuy7V5ZC2nUPMWIiLzsiEixxY9aMnA0N0cC5Q9N7Te+1jc+/pxDjbeXSXZamZ+s/FwB8mTaYOPn8A6vrBd77WoKQhUK9/5ebwChm1xLwnibnY0/jFda2t8NQhrCmhiKG5I/G3D4bEGQXeETmA1BHTIkNpwO9D2pe0G9F5EJC7wNG+YiN</vt:lpwstr>
  </property>
  <property fmtid="{D5CDD505-2E9C-101B-9397-08002B2CF9AE}" pid="8" name="x1ye=13">
    <vt:lpwstr>3FZD9epgYZcJJtMofGF9cdhzrD/Uk908y3P0gPckv6HS2pJaXRKpyQwOb1qHjeLS4fwugJ+RXv3pg9TZcd85EEvQuFOMaf4Da0BO8lUImIeUBSbKv1AvzxMpaQE0RfovAVFBb6cDCNc1G6wpE4rlyimayyRcnoLwoioj0ZS/QSmsj6/hLFL6iiOy9VbsPGQOp7n/hYH2RMemxwKMwbZxzh8m3CrHbqcqMB40+NGs0ir63b44a2Zjs0A5qVRYTcv</vt:lpwstr>
  </property>
  <property fmtid="{D5CDD505-2E9C-101B-9397-08002B2CF9AE}" pid="9" name="x1ye=14">
    <vt:lpwstr>mmX/+h3KDu4vc2RakwUIC5MR2fc6cS9iAy0lHYaPjqnfZ+2hpUFZTJk/M29rbv8qFSlbBmKSh6bQAJpifdMW+HcAoYsPPPNTKLd7Y1XupEuMSHKOLT9ERVgXljnItvnAW56zYydrR8KBng16ZIFmMRvJlIFYOnw7BpEai2oDymq/aYPYXM9gM+Su1vwn9gD4SM2OSD8gvPyTLHtgQP3huv5/AgV4DWdTdZtFm3V7Wm/FCjG8SoHjWjbNvClM5Kb</vt:lpwstr>
  </property>
  <property fmtid="{D5CDD505-2E9C-101B-9397-08002B2CF9AE}" pid="10" name="x1ye=15">
    <vt:lpwstr>wjVEySuEQXkMmL6Zj7Lvx1eWiYxY8g97aQSNU6L+OfC9krGt276KG24UaE+ZZjZRtgZ2rF80xl0O01bPENv8cNqf4k4/u2Pgnl2DT8Bo9WXbuPYrc9bxXdgzCg9jHGpAAXwAxnrsM1bNHNf/nt4m4O/JDkzMplExU+Iz1FsxPZ+nBrhmf1ro2nBXaQpxMi2TQfWKXCOaxPBLHJQrrSvD7vhRCp5YnCF4D8OOadXJpgnjONHWEYIReOgX/Thos5b</vt:lpwstr>
  </property>
  <property fmtid="{D5CDD505-2E9C-101B-9397-08002B2CF9AE}" pid="11" name="x1ye=16">
    <vt:lpwstr>7LWL++XsUTeRj8BTqxEYp8n7NH/3T2GfvaiByEOWtiiz0tI9QILmksNaT33Jd/2ubMbKn38Va++fVcY/SH42KMHXA0F4dI1Gr6Av+THwaLWdA8GebNGTZq+bdrOGpz2t66RRE+Yyjrn7fRlD+qYaFMTUlKpM43ryBaqPx6phObIlHmHjkRDRwFDMEak1BpjDgzjJACejVFSEwcZO2XvQrx9kTE/WQ8xu+mXtmdhKNq0zvShTPItVr5WKSvvI58i</vt:lpwstr>
  </property>
  <property fmtid="{D5CDD505-2E9C-101B-9397-08002B2CF9AE}" pid="12" name="x1ye=17">
    <vt:lpwstr>XgcmNdmashzqejRxGkbGHO4Zc12IvEzPEERi+iwW6tE0QwN6xhNDlOUrN1ch1qknAV4lmjrqPnnKkTQ/hxhLqva/vnU540OWiCUooi4Vmgykd6l4GCroyYuASJw+I6PdE1ZeU3S8Y5wjLInHa/yJZYB1sqL20M3rSoqFdGGnPuuETeUCoDvqeWxO8fTtYKeSm4WLleBYjc3bnl5SMfvbw35LQW5RQEInecFf97eyTvfB9i3RBUJ/Cc31zhCD25M</vt:lpwstr>
  </property>
  <property fmtid="{D5CDD505-2E9C-101B-9397-08002B2CF9AE}" pid="13" name="x1ye=18">
    <vt:lpwstr>FpWMpIE10sVEWp0zXNyHRa9u7NBsJ9SaqGQSae/lyDMKS3ox9qtxA+7fZLeroJgneLa37XaB2ZD5Afdh5l/gjuRyTBg0oyVZujA+kO/XY9g/XetO7n/XUH02GlmpMm3bTKDsyEOxEuDZfygpJ5kTGz2KpArWixBOYYujmOFc5kChS6PUwcwrf+SOoGOOxQWSOrzewL8SYG1kR9MUTO3ZHC5yWIXRj5m2RgFIJFPa3c4IUwFsfREgDmV0TYT/qJr</vt:lpwstr>
  </property>
  <property fmtid="{D5CDD505-2E9C-101B-9397-08002B2CF9AE}" pid="14" name="x1ye=19">
    <vt:lpwstr>IchZP866irz0CI3HD//cbOvJSZ338tAtCgTThHddGuW1rNjb2VX2Z2Scwf/7Xs4yM8hUMN6Rq4aaorGTd1jZdSDu0RgpjFT1NDDTBoAeqK8nIwMzKUs8It+a0N0YqL/YpvuOm/xzRACRHlNn4FWFKjBQZiKlA6wIMZIdUewQESpQCfpJ3UKB7+fmJ6EywNmfjNll+GS3y8QEHkmpczeFi52oGopR44RQ3yBrCCJX4Hcj0AfC63mdU/g4eN/Q7D5</vt:lpwstr>
  </property>
  <property fmtid="{D5CDD505-2E9C-101B-9397-08002B2CF9AE}" pid="15" name="x1ye=2">
    <vt:lpwstr>9ligCiTOkZJsI3gRzpMGDAfWrbleC48KWVLMoklFpjC7QZUAu4OFULlAorH+9c34V6Z+A2j6YLqsbRTWbq7SNr97W1hcqyQbfpNTy70nZvFHEje4cATaNCdEQs8coKJEhEk7/JrUKczXT+6mXd87ZvWthhNHSunSmPbQHitIG4VQI2B7ORceS8LuQDIXMzF1mvzOp+aUpW7Om4CvChNN9psJXFqP8abhDqVwWTo3h/jRKzdF/bRnzOSL28moOGk</vt:lpwstr>
  </property>
  <property fmtid="{D5CDD505-2E9C-101B-9397-08002B2CF9AE}" pid="16" name="x1ye=20">
    <vt:lpwstr>QTTH4KTq1YY1sDkIXsCR2Ow1QUxN1XMj7S5e4rbFOF7McMuDFNzEZaU8tS2WTcjMoiU91Czw38/5GTOjDSbd8STem20U/L6E5oFRM8phNPxzWzn7Q07qA1VRUth6a80+JVHvlS4ZcUPUO83hIn5SGfrKJj8QMiN4QVrrwZE5PXt0259Sua/9iYwsfgapo46OcV+r/Ct7ZYOtzx4kBymsbiabytz5vY5dTV8upCquX0blg8GeT2ysi1e062pJEfv</vt:lpwstr>
  </property>
  <property fmtid="{D5CDD505-2E9C-101B-9397-08002B2CF9AE}" pid="17" name="x1ye=21">
    <vt:lpwstr>wA8FAuoc7vPg8177ZXa01AsHW7B8oePAt0FtpUn/Fpty8fxKhytxuILQycpsG1VJ/f7wiZpDwVxjyoQNyTJey+lvYbARMZ1Y4nNAeSBbcGmy4g5nHBlMLaYc6909I3SUrvpyqZIbIOWm2l6/ytEsBZGJovUYXFGDEo9ilCd54PclTZp1QKaF4oaRkZ1X0xfqQ1/qXRu+6QQS6dZYSXVrwkyZx0Zwp+TAB/rXoYOvFQeUOLKpy9uPCBa442lEIiw</vt:lpwstr>
  </property>
  <property fmtid="{D5CDD505-2E9C-101B-9397-08002B2CF9AE}" pid="18" name="x1ye=22">
    <vt:lpwstr>x3uAGCn3JsA6X+yLdiqw/5Wn2tSC11QlDh58q3vipulxZLIthC5y93s0lFc/hP6VQVXJVm7gCnC8/vLSZ/aRQgXfPjKfeS8xbwVvzsiqSma5eAyDiY8G4HASniOIMMBY+GcJlTPeRxkJj720osabwU4vOgAhoWUBj2ZQkgKNz2qkpUT8eATCEwdfUrt2zNP6orKvY5YkpOG9Jc1EgNTwb2hA1Kbu3Xr+I22rgQ+3Tr+j3FkIdA0sLUEPgIRW5ze</vt:lpwstr>
  </property>
  <property fmtid="{D5CDD505-2E9C-101B-9397-08002B2CF9AE}" pid="19" name="x1ye=23">
    <vt:lpwstr>lUzw7nwD9o1h8kEJaohPYwKLaFlbd0Wo/qG0143Kue8Ca5v7f7Fm0Ka4w/sZL9gGXpETAbvCiRgiyjSsP56s5+3a4NLqhclXxDG0Gh6jFZ2LJQskqzzRgJtVgs4Inkc/nnoh9R9fSo/K4J+nfmLamuarGljlztZcQNktkI92hv/a5YeCQZFNzt5D17FPamqj62Chrflpci1A4yxu5RpgdK+xKa4nxbmA9VVz1VdXhdb5WzZEdB6eoKLzwJMdYeT</vt:lpwstr>
  </property>
  <property fmtid="{D5CDD505-2E9C-101B-9397-08002B2CF9AE}" pid="20" name="x1ye=24">
    <vt:lpwstr>1u8xVr+kPg9qMQQ4luC0KHsRN71+kOIfE3M/8BBe0qzsRbTYOxOiVuL7WiqGv4tny87ssTHIQUkGR/dBk3je8yEjvoV9kZW3Hli5AEPqhhjf9DjedtUX2jLfbxzZWnBKu6t+GaL/swuc7tRcD8AjWM+fMzdbludE7rM/RJdVAYScPzfpg/sj+z+HjsQb9jm8T7KbnZXFxbLb4IEosLJOtoMtn6fIaV8DryKHy6uZRfpGFOTFneC3tyypHj9pyyW</vt:lpwstr>
  </property>
  <property fmtid="{D5CDD505-2E9C-101B-9397-08002B2CF9AE}" pid="21" name="x1ye=25">
    <vt:lpwstr>4Q01vTcRpbbGADvjV+tscCons8C+511nZWv9WXCJ398Ilg6OX9aPQlpGuAQsAI2QaYgR267gs9HdoCmEE3FoGglgztE2cJIoe54uAlLAiOiuS/mru0xqQ65o29di/2v568+DMGUL07rJ84hJztfH4gOkFQZDRW+FLNAw80aJ0ssdMw+YVJ0o7E3pgd+qzhKL1FcdDWcxDctXvumBd/HcuBydqKA3A7j3W8IHGb1Aen1f09+Cxvw0hDnNIiKZ44x</vt:lpwstr>
  </property>
  <property fmtid="{D5CDD505-2E9C-101B-9397-08002B2CF9AE}" pid="22" name="x1ye=26">
    <vt:lpwstr>iXRsD4Wctf1x6eB9n6diCt09NTJQE1grZZXfX9e/mUai+fAGF521XGJObQyfpWillyJmzp9mtjlhUsZ1imni8yk3iXOhv+MHALdjPtkZT66u6TPwJAp/TPmrUbCvLhEiQ6b9U48ILoRhdnvKboDdCR9bn0TfuE3c+AgvU+Dsg6qAc7Hp2twzWvRxDWEndQvuf3Rl3PqNq/BjDvWOelJ1KFugsp5ZA1FgTU4GxBOKSGgVOv81nokSgHac+pjWf/I</vt:lpwstr>
  </property>
  <property fmtid="{D5CDD505-2E9C-101B-9397-08002B2CF9AE}" pid="23" name="x1ye=27">
    <vt:lpwstr>CZgvgGYIA3143mKGYdpXlUi29xIGF27FihEPIPfjXTXwuLPfS6pMvMNKKYfNje7OuOcQEAzxqSDSzdrhgEhQodzbssqumRtto4FE16hJHsD/uE8Eg8XDsvd319ozq6ZUdJ+Nz+n/24dipJlrl5kCgOnerxuCViD20lLA6Q4JEQpylJJn7ZR/Kmig7u2MpVN6WTDokGXdjwfGw5G4wkLkmKQc+LfQjn2TgR/JIR0VYV28c2a9V8RmcUPpDGJ+/mH</vt:lpwstr>
  </property>
  <property fmtid="{D5CDD505-2E9C-101B-9397-08002B2CF9AE}" pid="24" name="x1ye=28">
    <vt:lpwstr>K4Ha227LLVLHnxWuv+SNTDFRS54WVgUiup7u8ENHHdf9YzG5EOn5GNXyEtl3mgL99fLN9NJnx9mChd2TJoLTcsAxzSZuLsQ5bPKDA1+B4ajshkwh+Ks+K7ltCqgat9yDx/Ee6DwFjL9eVsYYGHmxlImoGMaCA7R+4v2yluPP3veD0vFTElgxo+Xl9OQcIm8kLQs0n/wZHXIuhAaJb79CItXDP3TrfzsOSGIk3SzsdGnheGjmT/tCWx/LTCLMmKu</vt:lpwstr>
  </property>
  <property fmtid="{D5CDD505-2E9C-101B-9397-08002B2CF9AE}" pid="25" name="x1ye=29">
    <vt:lpwstr>daSL/m9eAZsBDTaitCn7pXolOa1JLCk0z5PEPDMp1BSS8ZY9QKUKtkKIgYr/3BL5hhBKxnvAsHsQyN/XSapd9f91/TJk0A6bG3pIuOCVYjFgphrEfXpCpHjiYKbBVrjbc3yeA8bfzD21J/h52HxEx9ttv5ScwIv63PAAqsGO9APWBwAM2Fd/t37ySxZIoxYo6Qpr9xmMDFzRxsfjdNUucfaux3N1P0c6yBOke/5bx9JDdqzYVBvrSUrNdVZZg0J</vt:lpwstr>
  </property>
  <property fmtid="{D5CDD505-2E9C-101B-9397-08002B2CF9AE}" pid="26" name="x1ye=3">
    <vt:lpwstr>LhDokrBMPmNkIIzke7AGrTr4Rmc7mJ/p43arrU62+xeEPa72XJF++oK12qzvD1+dVaHB5TkQlArv0MuyNFZFEMkS5hJSREmu1+2z32yMIDaaS1oHMTWQ/MV/EV7a7k2ctNGW+22pXuPELBt3KPBPkbLr5if0MVRBGcVMRsglXJgpGmU40/EX0xQKmM7Tp27ZAp4VWEm9m9Y9j+8oHxaUXe/WqEXv4M/f5IHjlsmbjjCycJQVR0UiegqhfVw6wxD</vt:lpwstr>
  </property>
  <property fmtid="{D5CDD505-2E9C-101B-9397-08002B2CF9AE}" pid="27" name="x1ye=30">
    <vt:lpwstr>R4T9hcllgKM3rVDRCYIhvvHPWcMyef0BorVOAQ/BRJA7w+rvrqqDUorRyZ8+2L61Dp1wdvk9bVRPcOBj6PBqZxUUGeR3Gk9SFA6WAMGdSJwwujx+k7bwjFwf7Yc0NtxXfZPyEPA6xnF/f5DFTAhwObi1sgd7Wm3eLrJNHPJ/4Hasl4GuaK+n2P7NTA/3YjQIlwa6jJnWylMoAG201+XVGl+LQBupc8919e3VgXHYUr3TYO2xfqcbLOUgURw8xF0</vt:lpwstr>
  </property>
  <property fmtid="{D5CDD505-2E9C-101B-9397-08002B2CF9AE}" pid="28" name="x1ye=31">
    <vt:lpwstr>yKNzCFkGeQ/q7zIXpEphTwnF8S6nds7rIINNv+yUlSmw9OT2KXmo+M6mvxDvA+ylptd+t84eZ47+RwEWpb/e5dcBbbkIjzj9dHFHcBID/ZtIRHF+eHXsHZijpdpWAIlCd9X+8vLH2UOC42ivFUV9wv3g+r9cmJA9yck7RcCPIoO0eX8gNggwrFPx+cXrDbeyCD3x99JpmHzidTGA5phSyjtUrl62+4skIdW8uO5bb9ava4L8bPEEov5uV09sLmB</vt:lpwstr>
  </property>
  <property fmtid="{D5CDD505-2E9C-101B-9397-08002B2CF9AE}" pid="29" name="x1ye=32">
    <vt:lpwstr>59P2QCxJgPjS7P6Day8Ai1Xe9/NMe6lcT7/WKItfzGEoULXPOE7AlZJfGbz0j0SeQT8y/pyydn1kns/XxDHRMCCnezVBcRg5dmtsX/kYhKVoxEhjdYlijOo46LOjcXjUSvv9B3+wzBjQtYjN+eE84eN/4+BoAu46+5Xb6WQfxmXSXPkFZBnRIkUxgDPZqXKc2QT1N+xt/UKC0HxlU+vJcb6AQHt1kA/fHnJ+zv8Q517YJ+jucLU3EzKQh+iZ0ZU</vt:lpwstr>
  </property>
  <property fmtid="{D5CDD505-2E9C-101B-9397-08002B2CF9AE}" pid="30" name="x1ye=33">
    <vt:lpwstr>VLSR3IBME107+PeBFSktzAOgIhMdk3X1SGr0VzObk9Vg06tSScMhBYnwHZDBJWBeDFUHRone1uGvYmM3L9lv8+7sEFmWiYpSALosj6w/3uqdARW9Z3M5m+3TtnaQWx78GzlPKY4U6+hpm2LqoPr1lCCss5+YZ4GIRin9xZVS/Iwbv+fdbc3QMpaqLnBwHS0vsc+mXu39ffEQgc14dN7qh/0tHe3DFzOAKvobCQfTZW4aJ5/HZwa8ie04ahnIWDx</vt:lpwstr>
  </property>
  <property fmtid="{D5CDD505-2E9C-101B-9397-08002B2CF9AE}" pid="31" name="x1ye=34">
    <vt:lpwstr>sfM/rzuTmL6YlepD4MrkTRk8RzCUwfqmaGxj/4LePC3F3TuIVCtdfKpPTh24r+PED0D/WTXB81alFzrWIctnD5C2vd05GYd1Aj2fqy0v+bnHLTYgr4btkVn377EwbCf9uscd7yfcuy4IMS06ABXKMjlnIQTiliQLgDZCm88T2H7x4+TniHAu/bmYOOpscyGvtkkiGqiCekYjo6+ZUWHR7ZtK5XMW8kP1Fkm6ZBmWphJneS3nT6Sjd5oSS5Y5rzK</vt:lpwstr>
  </property>
  <property fmtid="{D5CDD505-2E9C-101B-9397-08002B2CF9AE}" pid="32" name="x1ye=35">
    <vt:lpwstr>a2MQO0AGKdP8nP46fU4lOBHweX9aUsUKoh6vlP5mgxrahSNt5pU8dpM+be2MtXFF7VyTV5e2JNb5VlHY1YYFxZKG9MhJR3rrPvX11vN4ceBALlD7hARrmgWnb9knp8vXjjTKu56TMiLVrQdexOB1zxv0AHb3qiBDkXwEezdgogAr9PBTrfx9Ci/XioBfkAMLbiQttvm1zTjBJugWhFPjRoZBi2DUfKLXxi5p/p1jvuDOPpcvedRAG5lhLcDeu/i</vt:lpwstr>
  </property>
  <property fmtid="{D5CDD505-2E9C-101B-9397-08002B2CF9AE}" pid="33" name="x1ye=36">
    <vt:lpwstr>pV0nFCF0B9Ry5tKowDwWkJLEHX2ynSyAJkBWQrK4KCXQSpxt0oLUWTJ/gk+YbEp/6u5reK2RRn3uqb+Ff2u4y03OsHheGCMTHGUicn6wlU2+0i009NJlT8nPRJXz4I3t9KCBluiOq9+MPrqLS8Le3bVDImiz/bREFCD5szaVTDVz+EzuKXfdFldYEokM/kzA0ECISiJbaclo5DRr+VyRHx8iCsZOl1q8mxL9RUNe/dG9MBeqQk2KX/frogyBqIH</vt:lpwstr>
  </property>
  <property fmtid="{D5CDD505-2E9C-101B-9397-08002B2CF9AE}" pid="34" name="x1ye=37">
    <vt:lpwstr>WphlFCAW0Iy8dNvEh4o+ZLAHRjBlqdr5sqeDUpT1KJl+E7DQhqeVdieyzRzAziSWA93VqisSwuFijskSjUx16vMCXL5q/bhrJqRYS3Y9+n4P4vC/+ySPdmfzoxZ1VuKNXftG+TWVUSz8crb1VXd4TZ0vT1vMwgvHxx5qnTpL4Ml7AOnZdwVPsiYGdbhGzDueFFp2plHxzWm0LQjUQqsSCQWXEzR84ql02Ji6/rKb3jHsaB2x8UCJMBTzF/g43so</vt:lpwstr>
  </property>
  <property fmtid="{D5CDD505-2E9C-101B-9397-08002B2CF9AE}" pid="35" name="x1ye=38">
    <vt:lpwstr>J+0gPIW6s5qZ/TebNQFyZQBaHFXjEVXBKES1e3oUaApVQEtneX9kv6xU9iVeWP+YZiRI4pj3iNufFdfExBJWBh0mVCZkpi09ELHvD8mX0bFU4Y/9N+E2VLM3ixCvj1USyZy+s/pCtroSjRCWYmMC3Usgb1GlQnPuejQKBCjPNxaBaLs/q7Gyyk+I12+GZ/HzWLYrLGBFdXTAmnxcF1PdSTqwk5B40R6lgWVUA65KRUMVLma/U6+s9mq19CTBt3z</vt:lpwstr>
  </property>
  <property fmtid="{D5CDD505-2E9C-101B-9397-08002B2CF9AE}" pid="36" name="x1ye=39">
    <vt:lpwstr>kEt43+n7Ps9rfcii3fqJ1awR+ckPC3gdT/uGaFI6X4vEZbeW6c28KttveusrBFuZDneFpgEAIKDry4fmGguXlrn6ch2yxcZtUxoR6MqZ1awWHkM5ibQOo6eTlobi5GpuyqswbeugUWr89kQD4eVtTT/wmibg6d3y/wvJ6UJN1uS2hQjoDrkHj/LYYpLyVXS+6bJoNb6KhxO85s3nwo+WXjcuvWAOyOrNGrgMZRsakC7uhmQuVebzcwF3NlOynT/</vt:lpwstr>
  </property>
  <property fmtid="{D5CDD505-2E9C-101B-9397-08002B2CF9AE}" pid="37" name="x1ye=4">
    <vt:lpwstr>2hde9XYz75D/lDIBF1aN2bpaV7H43t69jlOjSnbpqZOhyNv8l9AAlT+64uvhDSZg3SE98ed35ILgpKXth0mTUjahPJQO91J7pOcXYwdBk89ZM5AcVU6ugOk3HIa+0p8a9+pQCBSA/CUk5ZibmdnJ+ludGsH/dF7FIxvcaXAcXN7fbeSs2do+Dy3383aZBcGZX/l0de4h0AD+kctPJWd50nQGrdQBmoyp2K6mGCxG7lt8duorb1s53A/33M9zdej</vt:lpwstr>
  </property>
  <property fmtid="{D5CDD505-2E9C-101B-9397-08002B2CF9AE}" pid="38" name="x1ye=40">
    <vt:lpwstr>FXQClXhlniUBqNovUUgXqUSAyfLHi0K/UFhTnP+KO3qxHKeCfCNRC2p0xDVeErk4PTt9mUvswbd172DXGma0bujjMCsgf5QUH2uTy4f58Ca7bK73z7hTdx9GAG+Q9et7AqdO0yT/XhSm8Ek2koEdfxJPR6cQUOmiBmnWkcTOmh34uzMbd1hbLLnjNarycqHUVHsaFZXu6ED5J2EiImvA/r7u+ws130xih6GSZgN+0voXrdMzWr/5O7NFwEjbs7/</vt:lpwstr>
  </property>
  <property fmtid="{D5CDD505-2E9C-101B-9397-08002B2CF9AE}" pid="39" name="x1ye=41">
    <vt:lpwstr>z/jtbB8Ie5r2Kzkyiz3auP5ASY/6glxhM+kfV28MYtZtqZyHNMbmfHYrEhSh+piOXmfB+OMq4rux30VDypQuXmiGaq4yeH50zbaazjY3JNcAvZY/uD0426JhhmKxy/uqL7KP5NVEAcyXH6Cv9iarhVH3dAOjUvGCicTcJV0xeYTeqzgA1YhUvUhamXyu9sVFQyJGyJ4u+Kqu1KLzsuN5zvpuuEiTZZC2EMM3aOf+9ucGRvRm38K8XaG1xZrw1hm</vt:lpwstr>
  </property>
  <property fmtid="{D5CDD505-2E9C-101B-9397-08002B2CF9AE}" pid="40" name="x1ye=42">
    <vt:lpwstr>ztmlIFk05/c5gRlNJbwD/tNLriW6QR0wzH31S7jeY75AEqMDxTRLuzYf1r/Hk7MznkMC49iJiAlQzeOqZ6YlkpxA7lSdR+TaM/WVVEWb+aryfsuNTWhuZJLiyTudVHxcV5dhYGkWmyLHZ1eyV4nzkzttKmz247jotHtt2U2Q4wO7FXSVVGGEMY7jX/UK04jlkKIjRrTGWoZno+wc979a5RkNj+Gx5r6R+btZ/YirUCzXeutjp69eA/+1GFe6KHl</vt:lpwstr>
  </property>
  <property fmtid="{D5CDD505-2E9C-101B-9397-08002B2CF9AE}" pid="41" name="x1ye=43">
    <vt:lpwstr>C2ngQk2ywlKJ1J/48v3CXRd5Z9qhTA1I6jddRytilFwN8QkXsEWUecuMeqH07XGlFqQ/4VB82dgpM8+rWgL8/x3ABjNYwKNM8kI0rqV3ee7KPE28o+4kv/5U+kkZtHxQ/56c1PyjMskjnJLrDZkLr3u9Esm0fmQZ3KwWB3DTqm8XgAh9LF4zfwrpmWVy7Zhu56ajdL2zl0baMg0V2/MOkyfnBqVfJrK8UIvT4CDtzrEX52Tp3EsTrYcZLi/ABnw</vt:lpwstr>
  </property>
  <property fmtid="{D5CDD505-2E9C-101B-9397-08002B2CF9AE}" pid="42" name="x1ye=44">
    <vt:lpwstr>eX5hbEL+GxZYvnhb9r7XJxWc421rqwER7pdSxHcdvJTard1kNCXFXh8PO1kUc0dMucmruCi2edftz2v98zgiBtL+rAPRED1JY9TjVfj505VD6AEgMOC6UjLoQtSiULo4GrbqyF5epi1MWWvq79fJQvlnQEpEbT4wlne9iDsMCV91lQghXoLsmdwSjgfGebzjhy3CrWE5vU3JMhgGkwV0FYvAzjZJpfxf43DLn6Ycx6DLCf27WYjwvTuJzmll6Sv</vt:lpwstr>
  </property>
  <property fmtid="{D5CDD505-2E9C-101B-9397-08002B2CF9AE}" pid="43" name="x1ye=45">
    <vt:lpwstr>m/97AvWPNjVqlFotwHI4TpVtgGKMtC1taTomZ/1UIbkf1vm4ieiFPVIrfdZDADKvRd+Bvmk+k6eYT9YAq6kfoVcQfZNPBxjJyyAcrlMByL1uB53mo+DJ28OhnXED3b3iknCc/k65ahSmrmtB0uAHvCVOjxUk+3EVzgsxRQYsg1a0TtZADUQE2Y8ZgPSwZxOekyJPGJ8sSmWexmpYk91u3Z3LdyoCv2z6XegodgjuN7TH+qgGGKWy3D76kD3rwmv</vt:lpwstr>
  </property>
  <property fmtid="{D5CDD505-2E9C-101B-9397-08002B2CF9AE}" pid="44" name="x1ye=46">
    <vt:lpwstr>FIPCybgyMxTl7N5b/kIwlxwaCy6wdvF0rAn3TUodQFrOdD/QWVwMaWloOuGNXpNOcmpxdh3tw8qUOdO6ysxtHcWv91XpMmHuToMCayEunFdceOmtFhGpH+GuszjfV3C7EOpTSrs06kBOC7DMcl37+qJafdcxE66913Rq5DXiO5wU6bVaR6zNAqeVHI5tjBvb8bVo8wGKAc7oX0sGX62TDauH4HWDjhq+4vlcNwiQfhpRDsb+KMqAeL6sYXSbxqb</vt:lpwstr>
  </property>
  <property fmtid="{D5CDD505-2E9C-101B-9397-08002B2CF9AE}" pid="45" name="x1ye=47">
    <vt:lpwstr>L7Ev1zoVUqNLbLqzojlD34w/EV58oOR5EZPvSaRObMh+aJXrd8NzBJxWjzRH8OxlBsCH5eqWtEd2qTE+CSt5pHNQAPXKWuspC1Y2j32F1eIVZ+VD/tRDu85+XA69moylMWjR2CSCpOTRJAMc+0JoLqUCDswrq9Sa8AuaMjFX6o0xYNDkh++tF2tYj+b0AN4zO80ji+8YkHPxNjUR5TupEUCK9RW4b8SLt7C/3vQd1jeIrMyV/LMIZasS22gMqlv</vt:lpwstr>
  </property>
  <property fmtid="{D5CDD505-2E9C-101B-9397-08002B2CF9AE}" pid="46" name="x1ye=48">
    <vt:lpwstr>1BdvzEOLXK6n/e3yBhnl1QoNqwnndCe3WZHlGVndsRMcYG5b9omiJNbBwxBjmr342apSW1rqsiDkAGl0ymjAZC+ThoL6hpWHKWNjH90S6eUS9gH8a5XQMI0SIDs1wGzV3LfpnAKXP9LqJzBaxWShYC/XzoJJaGlYuViCQaY/eq4A9cQ4wn7oQ1ypo8QVsr/J/J0jKC06ESbXMyKFdJ0Hxz/F8y4VqWqZvtems5pUe5fD3yAIw0K0kwm2Ivm33ZN</vt:lpwstr>
  </property>
  <property fmtid="{D5CDD505-2E9C-101B-9397-08002B2CF9AE}" pid="47" name="x1ye=49">
    <vt:lpwstr>dAqzubt5N9u1gVPN+6/fJTJGsOUcmzL/1o5kZ3Z03PxRudpW9T/kuWBcNxRXNUcM3UOu/LPt6kqUJrRiSiir5nqk0SqT+NsEMZU9+Kp3QaJcRDTKt1LR9fh1vx8uLWM3q5anqHFrXk926aY4DXMdjdMSwo2AhTVwfLsg+lGlXS7I9MD/1pyg2xB1EbWKg90dsQrVTYJyFY/ECb0pB/vxgdiyaVHhAStqj8kk5/GFbeW2uuup4pQ+8GHpyfw2VFH</vt:lpwstr>
  </property>
  <property fmtid="{D5CDD505-2E9C-101B-9397-08002B2CF9AE}" pid="48" name="x1ye=5">
    <vt:lpwstr>lJ2dUalFrdQ0GfGs8tBF02ThOHuN+5T+oyTpylfUjg/SeQAKHO8zEZflxv4v2ZgmDaz+TqzTd62vITLJYbxAuCLLodXvw/i1dKDHGADKW7+6zxI66lOSdtFzrWVRXM7uLRnhOxk937TZCPsw/V7wwdEh6ykNwYmRXVds7CLhvwHt+8a2RYAdREcEVMFQCu4KrUxNFkZRoJ6Nta+pvJZAf6zGsgM3t0uSTdDVBf+XogG+0LXkasj3p0eqZ9JLMUU</vt:lpwstr>
  </property>
  <property fmtid="{D5CDD505-2E9C-101B-9397-08002B2CF9AE}" pid="49" name="x1ye=50">
    <vt:lpwstr>/EOzotilbEQQG9mDUgwUWj6UQ3hr+AHfRyeHHMd4qfY/ej8Cdww0fer8IG+VWWVJdhgYcTx4fOEskclg/Idyds2475PiU3v99NdFwjOz9WLFW66jWJi3sPFUqffD0fZ82/aza9xtveYP4lYHp2PvMAHxH9uZqlLvhpMDEphZpMOT858kzoOghJ/FtgrDvjVkOj6PGXbrR0Vu1Fn1qpMuDVrDIw1eOou0usJYdFh/WO+I9NM0QfdyMxj8LQPI3Ty</vt:lpwstr>
  </property>
  <property fmtid="{D5CDD505-2E9C-101B-9397-08002B2CF9AE}" pid="50" name="x1ye=51">
    <vt:lpwstr>zoq/BUk1Vz883d2gKAn3xy0TsV5ru6RrLgY8Qe+1d4RjEEIucKZA9Cjxr3Dyq/iRN4npCd1SRS5o7r9Z0PIgHVuQwDzBDH0X4pqkSvX5TlScxweH3LiDq0V5MoSFlzsicjDs7W49Z3Lj4c3L7bWYMuiaK/IOVnpPxUlo3rSf6x93zC6v6vfVWg1P+R9y3olxOor4XfycjfjD76gCQTkoqpjFZcZgrP8nq9MoDm+Ba0FIN03cFTqUo/54s/FjhYH</vt:lpwstr>
  </property>
  <property fmtid="{D5CDD505-2E9C-101B-9397-08002B2CF9AE}" pid="51" name="x1ye=52">
    <vt:lpwstr>n3tuwz4HCT06t4Ww0T/NHbGuQRODycmxtzxBHMOTUV7syAHbbtTLsUMMPC1tv4aWqGiMcGmp60L4IBTG/BjB7aP0RVnuB+iCw01/vbQi6VVrCI+D4mUXxtVCfV4HrC4ZCdePNSor2fbdxunBiyf+/tzn74OBp14aOpb9h4362B3ugHH3sUQiY/plIp0QuyO09wuYpid1j3UHoefblbyaXBeqwK+LCWS6fGeP58vcYRUW8GBgsm4H8zk4o1/4u4R</vt:lpwstr>
  </property>
  <property fmtid="{D5CDD505-2E9C-101B-9397-08002B2CF9AE}" pid="52" name="x1ye=53">
    <vt:lpwstr>DoFENo5iXfoCqxMyX+Y6+oDsyuutHqG0npCM52GIphSo2XVumHHhpBxlIXQWLxR4zymwgv1pVZjoR0rpoRosfsvjuogLm7eEllkk/i+CmbSH+du1z+wmPYtSSScn+ZrpZ9apym/r8ulBkTSjzYb1PYZQdOkV54dLhIci7ooLyf6AK7fBkfQch/znT4gs38Yr5ZalCLx/KRPvMG/hjbXN1Bdwbtg1dKleWg8SnsV8pUZlsqTqJOIjX8/NTP/radY</vt:lpwstr>
  </property>
  <property fmtid="{D5CDD505-2E9C-101B-9397-08002B2CF9AE}" pid="53" name="x1ye=54">
    <vt:lpwstr>PviEzNZ7C6OQLwMfhkj2EVN1fGqJL/6huhdiyIfupf15ds2Bl1o3U3hZydWGksQ2m3/OfTPdg3f2wNE8yv3pwRukk7Wz8XH/kpTsdwuJzZLyAZl1LJQ7iNsyk6NlmuEjmniFPpIcPbhFsQiqeUuvPRgr86Sb8I+nXnT+gPsO809EnTMNzhNopLkbaZd1qt9M93O8S4JmL7PQia1wWTEycrMCPteG9w7VhV/KniwuAWEheg5TJbxK5trH44/GxSt</vt:lpwstr>
  </property>
  <property fmtid="{D5CDD505-2E9C-101B-9397-08002B2CF9AE}" pid="54" name="x1ye=55">
    <vt:lpwstr>dD+E1r92ubrsg5UtYOokVJPNIvLHhONjDfkZq1No7H0e/l/vzyobH02T+9Kt0KZl7JAzbUdKYgoXXf5DCn1EsiyRjd16PMZDT8ECeJUh+t1B+pZti1W8oV0ewb5zfHP/9uVMkrtqioDqnXcLN4gaQ8cOCuZNA/MWs7vkFXyP1i3gUXnezE/UxRg/+JiZwCTIvzEnf0/9n3+GGtVDyyLolVGxh/yXiGTrE/2ce3hj9flCp+t5Nfje2dc6qFcM10s</vt:lpwstr>
  </property>
  <property fmtid="{D5CDD505-2E9C-101B-9397-08002B2CF9AE}" pid="55" name="x1ye=56">
    <vt:lpwstr>JCkb34gYaNXKMwz3vHyzdf4zKc2ieREQD6t8XTQmP1fIXzl7gKu+TB4Md/B+i3gBA0BS/3z1b19mDzrQo40kAG1R/4hmFvgAKpKY/ce4yikQ0mfNRijkx6mbN7Yluj81koAxSe91ApwZlZjPrs5Ekdd0809CuwVNHWmABcUY5H3PrD+acJ4e5KpcIfnb+AteLFSGzjvV8jE06Yghq5gT7yPmPbZKx6B6j1J2s/nbrvcYgKhs98S4VJgjENJ68qU</vt:lpwstr>
  </property>
  <property fmtid="{D5CDD505-2E9C-101B-9397-08002B2CF9AE}" pid="56" name="x1ye=57">
    <vt:lpwstr>h5gOIcyK2K2BhRR3WVRaftD9HyB+8fKT7QY58efXtF4goKDHyCGHfNz7gCoRs9pHTtDpXfELr8WDzLvF5PVpYILREics+7uscUO2myAFbGuv87zjPvKWMarCojdf/SEORU5+3wh+/eeywgwTaNDGEr5dx8GE4x67t1AHOpk/218gblW9N/2VEikh4qZugCuTRzySLTjt99OWemhmDSKlr3Gk+WL1MIGtl7WP6AhVV5i9ORIppG/C5V1JASXaaKl</vt:lpwstr>
  </property>
  <property fmtid="{D5CDD505-2E9C-101B-9397-08002B2CF9AE}" pid="57" name="x1ye=58">
    <vt:lpwstr>2NE0QNYe6kyv2L6YwwPD12quxsA8zp8ssBrfiB+/firipsxaGTTgr9Q3vITaJUZtazhjMdTz+4yh3nANqKFB85yP3i023gdM2mDygkafoQQ6M6IFfvoUZysO3wU/IFt6f9TxLzpdIBE08UwVEFskltbuQ+wDUEL6sVPN0kKzUEtC0sAHwiHIk8niF+kZKwqBS97uwyi4KtQP+Q9jNATlCIe0SGrGDu0bxnuOpeF88+e06MfPvKiZNco9q2yIoWR</vt:lpwstr>
  </property>
  <property fmtid="{D5CDD505-2E9C-101B-9397-08002B2CF9AE}" pid="58" name="x1ye=59">
    <vt:lpwstr>ab8/zPQ9LjQxhd8xLVctftN5YDfVf4+NMjNky60SVmoHxY9lXSNIPAKtr7F1JySrsjzYP+4vdff76bxnXvrnVA7HMDWILFx828Osx43f+RE5bydz1Xq9iukS5z3PdSxc2r4O4FdnD1EtwmQ/H378KfP2J+Bgp76bvjhJEdnSb4i2iAoHmzrxG2A1vuM/Om+ZUaAGu4tznWSoNzi0dGZcQCc9fn2bs256PvkKoD+2cLDxzR9J46JeBKz7RjSLDVw</vt:lpwstr>
  </property>
  <property fmtid="{D5CDD505-2E9C-101B-9397-08002B2CF9AE}" pid="59" name="x1ye=6">
    <vt:lpwstr>UOS5Uql/vNj3zeOaUjUpF7IjgC5vYMRTVJZeJfaSha53sUqhvfNNqaW8uOpN7p/qtDDWuNyRu8PY8eNJU9sO+6Kgukv8o0OAQTwGlHxK1AyDkZt9n0CoCQFyGlLWaa7ICEOUZoKuokFhzWtytop7dMDCtGIDAgpj/TCLQL3tIkFZo/1iXAcS/iPNH6DAQLej690QXMeoS28c3uMaHzM6zqq8pvYBNRXm6QNG04P7b97EXrBuc0VOmVIFBiX+FSK</vt:lpwstr>
  </property>
  <property fmtid="{D5CDD505-2E9C-101B-9397-08002B2CF9AE}" pid="60" name="x1ye=60">
    <vt:lpwstr>kkLMsA1igYUNmf1lUy4YIfs4f/1zW2Ak1vV4/c4XMm7f5jsC8qx7SWnoguAfIn5cLs8+HVorEsptUIxPK8PcsauHAfwhCq51Jn7NJUkTOrcP+ENXz1KHUpho/Cd9Qp0ff01AXHYSwy1L9itt2e8Pjx5vxa0mW51apxjqyRL1VTiQaelkbStdB4YhPkSJVFwuPeVfrBTeCTHLIAC6Z/JMjII++KYZhy6sW/4FlQjaZHC9TW8aat4q2csD1fODoLU</vt:lpwstr>
  </property>
  <property fmtid="{D5CDD505-2E9C-101B-9397-08002B2CF9AE}" pid="61" name="x1ye=61">
    <vt:lpwstr>GOFkcmWXnkZv5C2NdHhnGQvqLeTzqlffsdygtgHcJExvBc4PlH/N6synCfZYhTCKWjWWiZhgrfbTRa4Qd3Xj4jPm6CrhsGjP3erwllQcoffwsmKU6zcewu2NggIvxa8stdBQ8rZXZnrmFTVazb7cHN255I+dV4mduCZbmrrEbAQP8oi02///6GrC5DxDOxFWriQT5CP9Tgp435uiOENs1h+sSfb0MyaQc5z92e0G6A5WD3mnN0iaDhaYbqdpThN</vt:lpwstr>
  </property>
  <property fmtid="{D5CDD505-2E9C-101B-9397-08002B2CF9AE}" pid="62" name="x1ye=62">
    <vt:lpwstr>KWizQMuVmaA/zPUK1laBNeLq+nPzIE/6rYoBoWxgMwegjreGvTAhLXdevZEGUPivQVkVfRuUJMK2mkxU/cNhrt+f+Pmt7UasIKw9P6oxG4GUGC2jrW0p+9LxwYsOSZfYvC3hPsmBWX8onfLx2CK0DHe0RZ1bT9LGEwLRW/2plq/3v4LR/ErT1hrAI9nGY5DtUH+TObQyeT55EJDwl3dI6LmorTNzNx7e9urT8FXTIs//jUPWwv+aQw8c7Bz0xpL</vt:lpwstr>
  </property>
  <property fmtid="{D5CDD505-2E9C-101B-9397-08002B2CF9AE}" pid="63" name="x1ye=63">
    <vt:lpwstr>mxycN+Yt8M/I1JLaoD/qLYWZyKo8eEvL3VB5xp+aUJeeZjdD8sVujyqBKgQ9HstxGTIkXrIqhS+mK3uh1+/P3gNg+5/IVdQpVTGclWDsH0JVNvwrbzHH30AgwPnsumwk3g+at86fJArCdeZtqLSkCYEGvx8KvNq5UDBclkEw2bVfPoSWkWGv7+5AhmC7XMjHtoaKfUJNBpl5mJ5a4dzGI/Xko4XZB8kCkDYia6LcSujntkDQ69MACSnmX4kxUHr</vt:lpwstr>
  </property>
  <property fmtid="{D5CDD505-2E9C-101B-9397-08002B2CF9AE}" pid="64" name="x1ye=64">
    <vt:lpwstr>Lk26HCwbgorKKcaJfcL94WZzAj3jdSPE+SIq8mjZxGfEiF6e/c3ec4qyr/APIzNsbukiS8SZ9KcfWT4uXRQdlHz4ueWu/WRytIAIfnG3cRTxY0aVVxteJQo9ZzJzIDlDwgmGvzw+DL2TnPV85uNzTBF9whp05SopXUyTFzqg+ZoVTqBKvpm67mgjIrEaQGAtUxxOKROFeKSaZSwaeH8t8gZNw7uIkiVQuSA7Ha3176G1+YGd/Y7byJjnCTSpX4e</vt:lpwstr>
  </property>
  <property fmtid="{D5CDD505-2E9C-101B-9397-08002B2CF9AE}" pid="65" name="x1ye=65">
    <vt:lpwstr>CR1g37dZrOLQGHM/rKhIMe7sfoSXOWGI9pOgPlK+6yM8SsYD1Pnh23Zi/NHBFwPg7X16kdw5FS6aqk0moeaeg2iDdDsnpvYOqSSGMffp7blmsbFhvM0f+9vR9UWSGG8LQTHseGadjhRqf9Y33UGL8uYVitwNpE56FtnzWJ3BRw1DaX7Lf+P5VLwxkM8JHtVA0juFIfqssnglItuGytYed8yAntj9MRva/6O8AthMyHztcNUT3W0pHUPRw56zWnl</vt:lpwstr>
  </property>
  <property fmtid="{D5CDD505-2E9C-101B-9397-08002B2CF9AE}" pid="66" name="x1ye=66">
    <vt:lpwstr>jpCJ6UbhMDBU0EHM6XRMLdiYeglwKGTcAePGwBkR5btH7RSACfQx2D27/wPoSECB6CcyI5B0O0mb752sw8/9tV81hIngBs437yJOfQpKLvOAmARL43n70XjHwvtYbPeb7ixb7tKv++CB6Qe2qVHgvdGvdt/2fqP5x9x8dYDUGTYXv37bvrLODAftwxQvP2SzIeNLACqP0e1ZTwXwVnkS0pEATAA7HAbTEL3N3ZoY1b46ef/jdIqlIiHvkKnjV+8</vt:lpwstr>
  </property>
  <property fmtid="{D5CDD505-2E9C-101B-9397-08002B2CF9AE}" pid="67" name="x1ye=67">
    <vt:lpwstr>YziHjceQmP1CMbsBBs9WWFtD/d7XpgGEFpVl18dK3XyY5jVmzLXxlHOMa968hOW2mzzOvpJek10ZoTw7wwP5tCBVgYpITyso2u3MFpk4tdPa3PzNudZY1vnf1YK9eaOzuKnt5RFHJa4BIsURTuawg07YMHth0lCL/ytefRq23JAKaAX354mN6ZvhNNSANMv9rZalbGqebpg88esad80ePwBmDuvtxdyoKzay9uJfjMWfp32oKp6pmOTPRdABG9E</vt:lpwstr>
  </property>
  <property fmtid="{D5CDD505-2E9C-101B-9397-08002B2CF9AE}" pid="68" name="x1ye=68">
    <vt:lpwstr>yVBKH2mEvQJlyKKCW9CSUovZRZhesQUg/8FDVccNUdqXicldY4CQpeERB/WFe4e53xnmy78Rw8iBnakdyfnJrWslYVWJM3Rw6JwhP0n18nZzksNLwXn0YpKK3vvxah5BEgzSAs/Vt/oucgVW9i83XgwJOYq4sKCHTV4GWzIAz5JoTTaZ5HdfaD2hPr19AccbowmMh5wTVernhe6RL5M9Qs4Or42fwVOcGEfvb3j1VlgA3811sSudFog+DT7f+cz</vt:lpwstr>
  </property>
  <property fmtid="{D5CDD505-2E9C-101B-9397-08002B2CF9AE}" pid="69" name="x1ye=69">
    <vt:lpwstr>2ffkrZhaTE5oVTWbDYSEFnhtdJhU2hb7IltulqA1VOpIrg7IkGniG9OkRprAl2oZt11QmBo6f3xMdHET4041tWUA/vDgGGhsQMrG7O9Vq60N4Qfu4pFLc3uQlfj9fzCKzmT209Ok8xzbbCt7CtrxgrDjzFHC2rE6dMW5SnGrRX5KGR7FdaI51TGd5gPzN5lItc5goJQhgXVlAe+WlIostBRj3ifrzRFtwUeEBP60zrHn1Q93rczDdzCqmBqUOVe</vt:lpwstr>
  </property>
  <property fmtid="{D5CDD505-2E9C-101B-9397-08002B2CF9AE}" pid="70" name="x1ye=7">
    <vt:lpwstr>xoOUGGtHeoNz32gH56yteDyKvWYbI/b/esrk4vowpz8zb29CH9HHTJ4wsPKajSooaqEL99Cyg2Rgkt1ih548DrkqbULgL3U5f4d27p1klitwjB3AZwpmItXinZ3hDtYVjVoJgF4sFHnQQZz9QxB9P6HXTCVq39qtU3MUXYyIcps0rTjQ/8pCPQ+jX3kpIQDcEAUoju5jUQ0CYD9POJn6sDdonInKVnYR+yIEiCPPH4khMvCRV86HCs5nGgcMXz1</vt:lpwstr>
  </property>
  <property fmtid="{D5CDD505-2E9C-101B-9397-08002B2CF9AE}" pid="71" name="x1ye=70">
    <vt:lpwstr>ZErJotzKDffpAJv/WOOEbC+TcGgTuMRQDSdKp2O5soOU+yaImGZwfAAx5ntLu+rzZZFP7IU7Ifp1yen/aGszbA69BLt0DnKoMck4ORlrVs/REoc6Es/AH+OHAXPBtuyEDoZx/24B3MykBSE1D7IybSY94rk47Biv1qP/a3KfgkX8/WAlhzvR4x7bMY80YcEBbFT11hSPGCLrLBh+pnzHJFBSE2xqpIgmX/6bRq3np2a8Yqdg5ubzkLPV/whu/yl</vt:lpwstr>
  </property>
  <property fmtid="{D5CDD505-2E9C-101B-9397-08002B2CF9AE}" pid="72" name="x1ye=71">
    <vt:lpwstr>tfn/QG8KvjjWFcJoDAPxWOstNSzkNnrnI2aoi+H8YyO7tUwHfk+whvtV3k1SRXRXdZkZCsc1DThsY6Z6Vy3huknHi10K6hJ5Us4ouXe23fvrDu6czAOlESj8ijxGh48GxIthInyP5wdn/we80/PmNp1ie/iIei8L+YDhN0nN2tz7m1xk3oDt/RVcH6h5G4hA30PMTTNFdAzFkP8BX0/WojA2ldMhqKX8qRWUmXMF50udelO4SokyblWYTiwjwzy</vt:lpwstr>
  </property>
  <property fmtid="{D5CDD505-2E9C-101B-9397-08002B2CF9AE}" pid="73" name="x1ye=72">
    <vt:lpwstr>OsOy3bJDGcufuayDlvcM0hAu+xl71KdWeocyWzTWZjlGyk5LxGaQyrKz5/e58zMn17dJkKAJQPKy3K4NWueQPjkXUVWlVkRRniczMuNrD8Vg6lc782S3eVwJR1LgZd8LpOQrrIqIaYL+2fFvstjJewmIBEn22xMtyuzDZgegHaJRwUqVi5+c3K6Hir69mnVh1ennTcIkG/2CY/iw6Az160t3Egm0sWel6ISsz5s0Kl1ZXXHC3aucYJq3+AMG1Np</vt:lpwstr>
  </property>
  <property fmtid="{D5CDD505-2E9C-101B-9397-08002B2CF9AE}" pid="74" name="x1ye=73">
    <vt:lpwstr>OeK37coeFKQufZGf6HFLwEtv2HFX3SYarbNGQlEfJWjCLuKy/z1ZDZxBkCa5d0hSZCqKCCdlxRAVS28HRpmoeIXi0BYTfaxRNDGfgHc4+OhsZHo2tn4Dt1CyJoiIhhnwQqXewKX6zhHsuEMCRJVc1iKjT50rwBd1HR9Wt0m1hG45hApdUnThwKGER2TDY+7iFej7N+U/lpe8ceJcQGeznRtcPp0sc0+Sloesg7KhTCEnySldZcb0v2eVH35h5qs</vt:lpwstr>
  </property>
  <property fmtid="{D5CDD505-2E9C-101B-9397-08002B2CF9AE}" pid="75" name="x1ye=74">
    <vt:lpwstr>6RItkD6L33FMkYa8jFzNgFJtgXpDUCbyhEQ2REDm3AUssaST02MMp4QYNHeGzwLNzZ/XLz5urX4j+dv8ynixX5bxLkVfB6vNYmcu3+jqyL8CjF0nsfsm3nw5DbhIgaetsEK49H091v5l8s0t0On5U+vsjozwmqmEcdVBEIWABD/OZ5CewOxtvOF9ETrosCLRXQEaX5MjBSRzDkz2xDPttRpW8SR36rGgqD+qpL+9rUcVWAH7raBzH4NuPLLoiQL</vt:lpwstr>
  </property>
  <property fmtid="{D5CDD505-2E9C-101B-9397-08002B2CF9AE}" pid="76" name="x1ye=75">
    <vt:lpwstr>hZpd8PKGVPplu58QjALR7496LjGleQdIghG45Z3egMYe/GnM77BU3fTYcjoONvFcV3z2TJqmk2FcNxUyk5vj6KvqvRE9qMhN0Kkk0jBij+J5sYBfbKYSAOyp1nV+sIyZKYpxrQDvgl/8h2XNldjovqGyFvjdGznPMvmTusYuWdBGKbRphMkk+XkS3lPI7xaGFE1E24DSsPtZGA99Co7UdOMiYeyVvpme5nzh5r13bFGDg02pmL4Jw3r9inpxEq4</vt:lpwstr>
  </property>
  <property fmtid="{D5CDD505-2E9C-101B-9397-08002B2CF9AE}" pid="77" name="x1ye=76">
    <vt:lpwstr>75egzZRElji6tk+7ubLood43OpGriV0hoVjw0P2ephKelPR6iTlEseidKovha6S7Foz2G2z9IgHjSTZf8JB3+gPLrO0p03xpvjytpDbL1hlPG62P3ttJqpEcGYYAiKHsAyfWhKlLAo97MILB49Oe2PQuWm0RwAZ7oKMQhk6UA+cRczQhG6pycoZ/C5602EQQMBUydLjPFB6kiYXjpJfBOrlqpPvKg8q3nNe3lu49sxO/a0BZVy+1PZVuMKPu4O/</vt:lpwstr>
  </property>
  <property fmtid="{D5CDD505-2E9C-101B-9397-08002B2CF9AE}" pid="78" name="x1ye=77">
    <vt:lpwstr>Y2LpxCKLHcHlDpdiPWJDq+Yr+R9bapnO6nju8uc7LeHtKmh0C6pK8SRSKgGkZa7YKt6DMSAs+/pVUnLF1FXUSBtvfLS2ITaJUmMmwUlp4tRHC0mfnN8eJ9tnk9idUf8F8n12IsnF6GD5rUnhQqjX7CiuRY6yeSow8OAfzJSoDuqmitONxvJnwxMZHXC/vlxFjjNzz+7kduHLq9/qZ2qmo0E9S7qcdnhh++RqfSdN9or2O+NJDzqwnxrPhNTXnUq</vt:lpwstr>
  </property>
  <property fmtid="{D5CDD505-2E9C-101B-9397-08002B2CF9AE}" pid="79" name="x1ye=78">
    <vt:lpwstr>kfEZjn5bjvfFl/3Am1O/PMBRlbIqThlEf+qS3WbkD7BNz5efofpXJMceDSbR8j2lRgiKreSR7H704q28euV63H4FFb/Nlg81Ms9hVPfCfY1hSvCPoM4W73ztbZi2eZXEktNyn3nz5pB7kWlBFrXFoJzm9qIl+rA8yQFEa1ls3uFd1VgxRrxOG2fmeWr3vNV6JRzD3iDe7ygAlxNb44/hErw7QXEZockE0nJsAptIT0O+2/GWahyXBdBGMbkvSet</vt:lpwstr>
  </property>
  <property fmtid="{D5CDD505-2E9C-101B-9397-08002B2CF9AE}" pid="80" name="x1ye=79">
    <vt:lpwstr>3CVmM71Uil4z3yhGb0Sg35Z0i8BZnqml8hchzb1ArS1GA+BW/ZNm0lcER2k1I+u77d2B7l9fhYNnvWruOHP7Z6qbo0iJqG1JliHO6CPvO5n6MwthO1aHfCpGZQOsGxJ7TztpUDrRdfsr/TVV3OeYU+rlpQwEuUJ6a600JvZefY5dW2euNwFw18nkjaRvNRi+RsGE0O8xl7aaEGwKl4sXqO6u8Ou4yRosF1m0Drfdb5M22PPK25ERpDInHBUpXFL</vt:lpwstr>
  </property>
  <property fmtid="{D5CDD505-2E9C-101B-9397-08002B2CF9AE}" pid="81" name="x1ye=8">
    <vt:lpwstr>BcDSPe4JaB2DBGfextCDVZRsWZqDbORKVYEzLip9AtwF73CYvuRsy1vxUE/jdSEA/pHR8BcG13niae4373j+ABoIhUCsz7m5WNx4wOKwZ06mQLIzCnow7KBdNfESdcKwLKsHMB8PSTMBpXAvmOJv/7V8VHq7Gy7XV9lWveneX8BN4/Zb2WlKQr6YWxcE7oUuKt+dobwvQzRdvrBMpSjECsfyyINceekRdoRvxqD0oV2FfGdEd0B1cjUtWfjr8LD</vt:lpwstr>
  </property>
  <property fmtid="{D5CDD505-2E9C-101B-9397-08002B2CF9AE}" pid="82" name="x1ye=80">
    <vt:lpwstr>rVd8wgGUAsJ5ItKjjUzN7+T4Wnk2/LrnlEAimy4BuAybphvSdQ5bs3TuBPiHNhce+YHflq4o3tunX+PxCf2glM/2bpwMCS7dunv9nDgWF3g3djEfgC0h40QCzqAZUpeT24j8dClw3L8ii4YrieoPrptUOkonwsdYyi/g52lbT+UjlPIKID5LU539/QSGx7ar2IhSviLCcpRJEwohuMxzfb7CUS1xDtSddlnM4IzGr1nGtlgHm9/KTzwyPM3HQRd</vt:lpwstr>
  </property>
  <property fmtid="{D5CDD505-2E9C-101B-9397-08002B2CF9AE}" pid="83" name="x1ye=81">
    <vt:lpwstr>lvdt5H966m0Y/plGecf911XGMqGVlmwujP3SWnd9veZNYKrbQ3wsaLU01uiU59/Q5grM7W4ePEidWVmVsH6krC2VUDNI8WJszKWZWXYweALYI6xvSldb4e7aqSTkkHyFcw2Ndp5xbNfO4SipqnmJ5cg75pumJwV+Mhz2y4ovHPgACUnmg/ibEDDyEi6ru07NClZGuLkyM/hkK8qm9b4mqx7c/Y88j5dCdhJxAv+NJPz+hgYmPA57Iz6k+zjWJR9</vt:lpwstr>
  </property>
  <property fmtid="{D5CDD505-2E9C-101B-9397-08002B2CF9AE}" pid="84" name="x1ye=82">
    <vt:lpwstr>BV3VfVHCs8EVZWnlnZKAx7HrbDr43/PL/PecyOIn9ldJQuXtZbHzUUSkwG8nmmwu0Ii1Vyinms9pVq9QmsLt9sDg1vNB9vOg4KNLdLjwI++/j9WRdjoeRf+RovrCaGLL301wn7g+Qpk6xgWvys70C94EJOuomVV7nxJp/Uggya9ci2U2rWwgk5h1kPvkRbUxiTZOcRCmSWK/BDfCtt0D+MVVJQF6+iXDh0M9398kCOxUsCEEwCqK7SkicLXmAHb</vt:lpwstr>
  </property>
  <property fmtid="{D5CDD505-2E9C-101B-9397-08002B2CF9AE}" pid="85" name="x1ye=83">
    <vt:lpwstr>YFxTHTDnzHSXsbJHhLS+P698MR2GRNMGyR2COhO2MKIMosefLdPgxQZkHxY1rQIBK68U1rPOrRkzJ4BH0HpL9INP6QDKGJ7YcZX9GwbF4PBbtx5HzeN261fQEZqBSPbX1EULT5rhmNu3Dw1qau7jsK30YndemQA8vILRX/Tu5+wzv0c177Wv4pVyjYBDhQyUE0lbfLnVHa44mi6aPh+z3SdGhJJITl4VZ8i8YckWxoGZAosnawlyC6pluq0HUkE</vt:lpwstr>
  </property>
  <property fmtid="{D5CDD505-2E9C-101B-9397-08002B2CF9AE}" pid="86" name="x1ye=84">
    <vt:lpwstr>B1Nc+gG/WaVdSVVq/MyFfQV2AKdrXIdlse4tKN7Z/mYFUveXzdnuUJkDdPo7+H4xwzU2vMaZUgLYPHCBCQDJLlarNtVoBwc3aL1hQL35ID5wL/2B//CScSJvaJPA4VVACXueSGPLQVsPspCspLFPTW1Rg9nXpg/C5eYn09f5oRYmOI/FJ3x6rKPKizKWpX2FLiqG8nhXvXBcHuGmGXB0Lnw58qc4oS2mYz6zLhUR4wHkAqgx0k6OEGDxadsWVBK</vt:lpwstr>
  </property>
  <property fmtid="{D5CDD505-2E9C-101B-9397-08002B2CF9AE}" pid="87" name="x1ye=85">
    <vt:lpwstr>BDKCbRTaED9EkUcLXRvebKjca/LTVr39208848/cp0CaMDSYkmwX+Mif4UtC3oS6Py72exX7WTGQv/lGWt4zkcXORWiFwYsi8RQKbpEZH6lsddD9701R7re4BfCnR0jk/j491o40D+ZCghF9J32tHFTX8Jbg8a8uHdF/BPklpRrgrGi30xz8OBPkENDY1qEAINGpYPfY6N8SQhNDGF+thypCr7T6aVA/pkpazAkTWN3uMDlAvNZHvT3HcR4t4Si</vt:lpwstr>
  </property>
  <property fmtid="{D5CDD505-2E9C-101B-9397-08002B2CF9AE}" pid="88" name="x1ye=86">
    <vt:lpwstr>plnXb5eH1EZSv1Fed//S43BVOT73cBGUVQWAysnfRqgdMw11T9GktbZS5BS78Oo6HYvUO/sQyFL0sHbtArVcUHKaR0gl+poquoTzel9mCoLkuO/Ny4+yvuPMJA2yn/SrUm0XLIvwDpEbsIxSi7oX2WcBOluzO9Mddpd4Fs5/OL2YYK4GnAuh7kxVu+LogxP8RqljBbprRE8C7e49/7Yi9+eQvoM/+MpFFA01dA+MRymLv7n6EStwjBREcKK0O32</vt:lpwstr>
  </property>
  <property fmtid="{D5CDD505-2E9C-101B-9397-08002B2CF9AE}" pid="89" name="x1ye=87">
    <vt:lpwstr>6BzO0dmrjMavwaLEnp7mFdY9nQMTz7I7fCBTJwV3satPevczgJq6OgFC3jCdAKNP8sc+UK+JZvGX+SUCYOv+1up1Q0OWRHrf4Sfa+DsmSyJWSjD41bOF8K0mKcNBaEorgpQ3P6d9WYABEOEwyv1kG7thSsMEFfe2opAJXuiyaKccyhqfRG/MCn6Aw4ZnIgIZ3FnXxArNGaHxtyW9/QqXUKTmE4v48KJHSHQAy7CnUkkF9jsTDd22x+yiUtyodeH</vt:lpwstr>
  </property>
  <property fmtid="{D5CDD505-2E9C-101B-9397-08002B2CF9AE}" pid="90" name="x1ye=88">
    <vt:lpwstr>fhBQ7XMMfEllA7eKqLzZ83nI7EMsEDkxG9skTZvmSVd+GQKTbq2W/IZzxVTZBdq0uOX7h6Ac3kRwa4lPqhEx+EPYPJTHVutKXJNzjwnowO2S/Vc91a2VnZeUAl5lsNEdoSwGiPPJur+fr6GExMrFTcQ8iM4n7LqU0Eo5RgbQIr5eaQK/npQp8hMpvssD/POWV568Qs7DkKEZ8dTFFUcm7Ore18MXkmH1UR6NV/7Anuq6G1AcWP5tIvmMZ61Vc6U</vt:lpwstr>
  </property>
  <property fmtid="{D5CDD505-2E9C-101B-9397-08002B2CF9AE}" pid="91" name="x1ye=89">
    <vt:lpwstr>gBxjs4hsb+HaGlqNrMvekXX6ensb6UcLn3CJA5gqvnHODVgbBUhb9SUtbjRMnZ0kx6ajKT0iZKrVvMsmm8X06IH/VwVahD8w2gPRNvIj/pDa0j4azk37vOLehDUwhshqZpomnBz75DXCzVMKeUqvghyfsyhrp+YrUT82jQ+xtnDk1CTymNXDov0UYC8G+bYB6+FyFwnDnm4l1RUTIRoRU9kci5rDUrrOSxwVA5InPgat830+laFJE8XxL9ZYeXe</vt:lpwstr>
  </property>
  <property fmtid="{D5CDD505-2E9C-101B-9397-08002B2CF9AE}" pid="92" name="x1ye=9">
    <vt:lpwstr>wDkOizb+KtLufdWheLJX1Ru5dSBzpfdoXG6M+FCX4dQ5A7v8CZoFwtRRWzcYJuURapNTFQGWnPicETVlyxSeXkj3aLCZvtIzJCfoCtWE7ET4ZHufUFdcJ8gRYuThYBrjZRxToNmnwXwNuMXPZ1MPTitZWpgKpsdwj54km2vp6RtT/TnyAcCQbIr+9XxnqFIarYZpmM63WTsCFVGaPzhYRL3f1gU3xZCOyqpJKHVrlopFFi6X3zvmvuXdyVLyz8k</vt:lpwstr>
  </property>
  <property fmtid="{D5CDD505-2E9C-101B-9397-08002B2CF9AE}" pid="93" name="x1ye=90">
    <vt:lpwstr>h2J08GhbztD8iE1QMErp+38fLBzuXt0tQBlhZkT9vKvNuCGHvy4h2wJjPW6YGt/+Jq6hRHp425dLtoOXkfSAMrtDXQXPFCrbvahhHibudyFItMIzEyWqD080ulLpbqBg4tdmwlXWsnhR/LOdGApnzgje1gpz51KrD8OKXjwHsX7RVskZ+OuPS1VbX1ERPkB3o1/J69MSQy/SE0tFTV0alH/cDWrMLbDiy+4xBOuDek35aXEwwVu1rd06GFH6ZuZ</vt:lpwstr>
  </property>
  <property fmtid="{D5CDD505-2E9C-101B-9397-08002B2CF9AE}" pid="94" name="x1ye=91">
    <vt:lpwstr>iEkvhLEUZDZXqp0GnU5UhgTgDmmJcuEIujGdsCkSdwMk5iGwZm/9pJ5E0NqTzN4ErCQLd+89yBr5TfMVvM4N8YLeimjjsi1GftHDD+NB6XHoQPCtq84GFJoYc5NiEfSo/E196IshW8jP8jFFOO1QUaGAJUzdNPSxbNPXQW4L0mfMUXLrcRIV5EUqGh7+zuxpZeJNBG1JO6VjVMY7aYxH/9pOO6OhBluXbUg18+uIymMW+vmoEVEIYwb2FbsNwjk</vt:lpwstr>
  </property>
  <property fmtid="{D5CDD505-2E9C-101B-9397-08002B2CF9AE}" pid="95" name="x1ye=92">
    <vt:lpwstr>fUqzy9NyIdjHN9kx8SUxNTqulj+ZLSKg9Np9I0fmYkm8LRQfZYM1uHy6ukv4PFcwYpZW9WA556xlpRb1xHW05cWIMW3gF5DAPufe+QeVZ74IQjk6lz1NIXx/OpmajoGCounyr4IK49tcJJKTjGdMKrw4nTMf2BO5HCXrQnnZYSr9rJ0trRP32tGAOei+/C2bSG54bT37JvOqu1D7wp82wD6mVCJ3fXbATAd+rC+UzQAX6py/Cz1zN2H1BRqgGPY</vt:lpwstr>
  </property>
  <property fmtid="{D5CDD505-2E9C-101B-9397-08002B2CF9AE}" pid="96" name="x1ye=93">
    <vt:lpwstr>t7W1iUpju1boDLr6T4tkreIDfnedoBwZ/HbsHQL/qcXNMFls98XIZirNZfv7OEHE+uDK1hmOkaIpH9yKPi7LrpuXB/G1qGSCIgz//ht8mm2/rZ+aFetp5m+zGjDc4yTrKmyQv1UXrW4u5eBIjR6v9nkK+ZoqwwugKwIzLFqo7h+uZ6vr7yMmpBxKgUg4jcQ7niAIhbJS3nfmOj7BFGXvlGduLxu6gBhqdt7bNr2TPL+gAd4WvnBD2+OKHqlzFZb</vt:lpwstr>
  </property>
  <property fmtid="{D5CDD505-2E9C-101B-9397-08002B2CF9AE}" pid="97" name="x1ye=94">
    <vt:lpwstr>wdj2yeT/AW3IkgjCmEuCR0Pd3z9DZH4hkaZzMXe+ixT9pzwNk28f51r2Pi8VeoWyvsDOTykzk17/cWtkJXYarkfDhfhhJanr425PTNnW1W13QTmBWbfnMJMcXt6xhf0kckBWa6M5OS88m5+lhInT9XXlXrNQLT1W1tbJIw4eNTIEOCT597l0sOrfkbra+psKjewS/UxL8meC6WMm0lCBrRLs0LHXMSTapnBgR1pgn0qFbMvbRBxy3qDW8KSP/gD</vt:lpwstr>
  </property>
  <property fmtid="{D5CDD505-2E9C-101B-9397-08002B2CF9AE}" pid="98" name="x1ye=95">
    <vt:lpwstr>1HB8STnm0P08a+o9GtiQGDx4CJod5vgMDov2qQSmTCQeJG1dMbtQ/NhDOAdMbwoou3jtcUC1p2Kh88R69vvUL/Ilmez4/JVZMerWz1mOCFGe8FrUNnKiagvchsDUJLeMEBUSm2SRaoJiobJl6rwN+3M/fupyB+wINK7SUIwPN+9n/rXaA6fnlgQeQJahAUUZLoDeO8xv3kGj/D1wjaK0DiBaWuxiW8Dc5SBozhjHno0kuSK47/n7Jw9xRY+1xzb</vt:lpwstr>
  </property>
  <property fmtid="{D5CDD505-2E9C-101B-9397-08002B2CF9AE}" pid="99" name="x1ye=96">
    <vt:lpwstr>D5hjjbjbRZuKjYXuiX8j7TlWs1WP/ftT1OWHuBewBBNPohfxqEgt6Ne6ryZOqKQ2R87Y2vA7S4pz+bapOJ2ymrxAzUOAhlb9blY7p0x+z+USJgJoU8wJoyf17z9xhzthDF8AAA==</vt:lpwstr>
  </property>
</Properties>
</file>